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8.9 -->
  <w:background w:color="ffffff">
    <v:background id="_x0000_s1025" filled="t"/>
  </w:background>
  <w:body>
    <w:tbl>
      <w:tblPr>
        <w:tblStyle w:val="documentfontsize"/>
        <w:tblW w:w="0" w:type="auto"/>
        <w:tblCellSpacing w:w="0" w:type="dxa"/>
        <w:tblLayout w:type="fixed"/>
        <w:tblCellMar>
          <w:left w:w="0" w:type="dxa"/>
          <w:right w:w="0" w:type="dxa"/>
        </w:tblCellMar>
        <w:tblLook w:val="05E0"/>
      </w:tblPr>
      <w:tblGrid>
        <w:gridCol w:w="2400"/>
        <w:gridCol w:w="240"/>
        <w:gridCol w:w="8400"/>
        <w:gridCol w:w="480"/>
      </w:tblGrid>
      <w:tr w14:paraId="76E920B3" w14:textId="77777777" w:rsidTr="7CA9CC8A">
        <w:tblPrEx>
          <w:tblW w:w="0" w:type="auto"/>
          <w:tblCellSpacing w:w="0" w:type="dxa"/>
          <w:tblLayout w:type="fixed"/>
          <w:tblCellMar>
            <w:left w:w="0" w:type="dxa"/>
            <w:right w:w="0" w:type="dxa"/>
          </w:tblCellMar>
          <w:tblLook w:val="05E0"/>
        </w:tblPrEx>
        <w:trPr>
          <w:trHeight w:val="14800"/>
          <w:tblCellSpacing w:w="0" w:type="dxa"/>
        </w:trPr>
        <w:tc>
          <w:tcPr>
            <w:tcW w:w="2400" w:type="dxa"/>
            <w:tcBorders>
              <w:top w:val="single" w:sz="200" w:space="0" w:color="002E58"/>
              <w:left w:val="nil"/>
              <w:bottom w:val="single" w:sz="200" w:space="0" w:color="002E58"/>
              <w:right w:val="nil"/>
            </w:tcBorders>
            <w:shd w:val="clear" w:color="auto" w:fill="002E58"/>
            <w:tcMar>
              <w:top w:w="0" w:type="dxa"/>
              <w:left w:w="0" w:type="dxa"/>
              <w:bottom w:w="0" w:type="dxa"/>
              <w:right w:w="0" w:type="dxa"/>
            </w:tcMar>
            <w:hideMark/>
          </w:tcPr>
          <w:p w:rsidR="009D5761" w14:paraId="694B2422" w14:textId="77777777"/>
        </w:tc>
        <w:tc>
          <w:tcPr>
            <w:tcW w:w="240" w:type="dxa"/>
            <w:tcMar>
              <w:top w:w="0" w:type="dxa"/>
              <w:left w:w="0" w:type="dxa"/>
              <w:bottom w:w="0" w:type="dxa"/>
              <w:right w:w="0" w:type="dxa"/>
            </w:tcMar>
            <w:hideMark/>
          </w:tcPr>
          <w:p w:rsidR="009D5761" w14:paraId="02B625D0" w14:textId="77777777">
            <w:pPr>
              <w:rPr>
                <w:rStyle w:val="leftbordercell"/>
                <w:rFonts w:ascii="Century Gothic" w:eastAsia="Century Gothic" w:hAnsi="Century Gothic" w:cs="Century Gothic"/>
                <w:sz w:val="20"/>
                <w:szCs w:val="20"/>
                <w:shd w:val="clear" w:color="auto" w:fill="auto"/>
              </w:rPr>
            </w:pPr>
          </w:p>
        </w:tc>
        <w:tc>
          <w:tcPr>
            <w:tcW w:w="8400" w:type="dxa"/>
            <w:tcMar>
              <w:top w:w="0" w:type="dxa"/>
              <w:left w:w="0" w:type="dxa"/>
              <w:bottom w:w="0" w:type="dxa"/>
              <w:right w:w="0" w:type="dxa"/>
            </w:tcMar>
            <w:hideMark/>
          </w:tcPr>
          <w:p w:rsidR="009D5761" w:rsidRPr="00095839" w:rsidP="00095839" w14:paraId="20D560E6" w14:textId="77777777">
            <w:pPr>
              <w:pStyle w:val="documentword-break"/>
              <w:pBdr>
                <w:left w:val="none" w:sz="0" w:space="4" w:color="auto"/>
              </w:pBdr>
              <w:spacing w:line="900" w:lineRule="atLeast"/>
              <w:rPr>
                <w:rStyle w:val="maincell"/>
                <w:rFonts w:ascii="Century Gothic" w:eastAsia="Century Gothic" w:hAnsi="Century Gothic" w:cs="Century Gothic"/>
                <w:b/>
                <w:bCs/>
                <w:color w:val="002E58"/>
                <w:sz w:val="48"/>
                <w:szCs w:val="48"/>
              </w:rPr>
            </w:pPr>
            <w:r w:rsidRPr="00095839">
              <w:rPr>
                <w:rStyle w:val="span"/>
                <w:rFonts w:ascii="Century Gothic" w:eastAsia="Century Gothic" w:hAnsi="Century Gothic" w:cs="Century Gothic"/>
                <w:b/>
                <w:bCs/>
                <w:color w:val="002E58"/>
                <w:sz w:val="48"/>
                <w:szCs w:val="48"/>
              </w:rPr>
              <w:t>Ankur Kumar</w:t>
            </w:r>
          </w:p>
          <w:p w:rsidR="009D5761" w14:paraId="34F32436" w14:textId="71B731E3">
            <w:pPr>
              <w:pStyle w:val="documentresumeTitle"/>
              <w:ind w:left="80"/>
              <w:rPr>
                <w:rStyle w:val="maincell"/>
                <w:rFonts w:ascii="Century Gothic" w:eastAsia="Century Gothic" w:hAnsi="Century Gothic" w:cs="Century Gothic"/>
              </w:rPr>
            </w:pPr>
            <w:r>
              <w:rPr>
                <w:rStyle w:val="maincell"/>
                <w:rFonts w:ascii="Century Gothic" w:eastAsia="Century Gothic" w:hAnsi="Century Gothic" w:cs="Century Gothic"/>
              </w:rPr>
              <w:t>Senior Technical Lead</w:t>
            </w:r>
            <w:r w:rsidR="00DC202C">
              <w:rPr>
                <w:rStyle w:val="maincell"/>
                <w:rFonts w:ascii="Century Gothic" w:eastAsia="Century Gothic" w:hAnsi="Century Gothic" w:cs="Century Gothic"/>
              </w:rPr>
              <w:t xml:space="preserve"> </w:t>
            </w:r>
            <w:r>
              <w:rPr>
                <w:rStyle w:val="maincell"/>
                <w:rFonts w:ascii="Century Gothic" w:eastAsia="Century Gothic" w:hAnsi="Century Gothic" w:cs="Century Gothic"/>
              </w:rPr>
              <w:t>- HCL</w:t>
            </w:r>
          </w:p>
          <w:tbl>
            <w:tblPr>
              <w:tblStyle w:val="documentaddress"/>
              <w:tblW w:w="0" w:type="auto"/>
              <w:tblCellSpacing w:w="0" w:type="dxa"/>
              <w:tblInd w:w="80" w:type="dxa"/>
              <w:tblLayout w:type="fixed"/>
              <w:tblCellMar>
                <w:left w:w="0" w:type="dxa"/>
                <w:right w:w="0" w:type="dxa"/>
              </w:tblCellMar>
              <w:tblLook w:val="05E0"/>
            </w:tblPr>
            <w:tblGrid>
              <w:gridCol w:w="4200"/>
              <w:gridCol w:w="4200"/>
            </w:tblGrid>
            <w:tr w14:paraId="14E16903" w14:textId="77777777" w:rsidTr="7CA9CC8A">
              <w:tblPrEx>
                <w:tblW w:w="0" w:type="auto"/>
                <w:tblCellSpacing w:w="0" w:type="dxa"/>
                <w:tblInd w:w="80" w:type="dxa"/>
                <w:tblLayout w:type="fixed"/>
                <w:tblCellMar>
                  <w:left w:w="0" w:type="dxa"/>
                  <w:right w:w="0" w:type="dxa"/>
                </w:tblCellMar>
                <w:tblLook w:val="05E0"/>
              </w:tblPrEx>
              <w:trPr>
                <w:tblCellSpacing w:w="0" w:type="dxa"/>
              </w:trPr>
              <w:tc>
                <w:tcPr>
                  <w:tcW w:w="4200" w:type="dxa"/>
                  <w:tcMar>
                    <w:top w:w="0" w:type="dxa"/>
                    <w:left w:w="0" w:type="dxa"/>
                    <w:bottom w:w="0" w:type="dxa"/>
                    <w:right w:w="0" w:type="dxa"/>
                  </w:tcMar>
                  <w:hideMark/>
                </w:tcPr>
                <w:tbl>
                  <w:tblPr>
                    <w:tblStyle w:val="documenticonInnerTable"/>
                    <w:tblW w:w="0" w:type="auto"/>
                    <w:tblCellSpacing w:w="0" w:type="dxa"/>
                    <w:tblInd w:w="80" w:type="dxa"/>
                    <w:tblLayout w:type="fixed"/>
                    <w:tblCellMar>
                      <w:left w:w="0" w:type="dxa"/>
                      <w:right w:w="0" w:type="dxa"/>
                    </w:tblCellMar>
                    <w:tblLook w:val="05E0"/>
                  </w:tblPr>
                  <w:tblGrid>
                    <w:gridCol w:w="400"/>
                    <w:gridCol w:w="3800"/>
                  </w:tblGrid>
                  <w:tr w14:paraId="49BCF352" w14:textId="77777777" w:rsidTr="7CA9CC8A">
                    <w:tblPrEx>
                      <w:tblW w:w="0" w:type="auto"/>
                      <w:tblCellSpacing w:w="0" w:type="dxa"/>
                      <w:tblInd w:w="80" w:type="dxa"/>
                      <w:tblLayout w:type="fixed"/>
                      <w:tblCellMar>
                        <w:left w:w="0" w:type="dxa"/>
                        <w:right w:w="0" w:type="dxa"/>
                      </w:tblCellMar>
                      <w:tblLook w:val="05E0"/>
                    </w:tblPrEx>
                    <w:trPr>
                      <w:tblCellSpacing w:w="0" w:type="dxa"/>
                    </w:trPr>
                    <w:tc>
                      <w:tcPr>
                        <w:tcW w:w="400" w:type="dxa"/>
                        <w:tcMar>
                          <w:top w:w="300" w:type="dxa"/>
                          <w:left w:w="0" w:type="dxa"/>
                          <w:bottom w:w="140" w:type="dxa"/>
                          <w:right w:w="0" w:type="dxa"/>
                        </w:tcMar>
                        <w:hideMark/>
                      </w:tcPr>
                      <w:p w:rsidR="009D5761" w:rsidRPr="00095839" w14:paraId="6EC0EF20" w14:textId="77777777">
                        <w:pPr>
                          <w:rPr>
                            <w:rStyle w:val="documentaddressLeft"/>
                            <w:rFonts w:ascii="Century Gothic" w:eastAsia="Century Gothic" w:hAnsi="Century Gothic" w:cs="Century Gothic"/>
                            <w:sz w:val="20"/>
                            <w:szCs w:val="20"/>
                          </w:rPr>
                        </w:pPr>
                        <w:r w:rsidRPr="00095839">
                          <w:rPr>
                            <w:rStyle w:val="documenticonRowiconSvg"/>
                            <w:rFonts w:ascii="Century Gothic" w:eastAsia="Century Gothic" w:hAnsi="Century Gothic" w:cs="Century Gothic"/>
                            <w:noProof/>
                            <w:sz w:val="20"/>
                            <w:szCs w:val="20"/>
                            <w:lang w:val="en-US" w:eastAsia="en-US"/>
                          </w:rPr>
                          <w:drawing>
                            <wp:inline distT="0" distB="0" distL="0" distR="0">
                              <wp:extent cx="256669" cy="256289"/>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76873" name=""/>
                                      <pic:cNvPicPr>
                                        <a:picLocks noChangeAspect="1"/>
                                      </pic:cNvPicPr>
                                    </pic:nvPicPr>
                                    <pic:blipFill>
                                      <a:blip xmlns:r="http://schemas.openxmlformats.org/officeDocument/2006/relationships" r:embed="rId4"/>
                                      <a:stretch>
                                        <a:fillRect/>
                                      </a:stretch>
                                    </pic:blipFill>
                                    <pic:spPr>
                                      <a:xfrm>
                                        <a:off x="0" y="0"/>
                                        <a:ext cx="256669" cy="256289"/>
                                      </a:xfrm>
                                      <a:prstGeom prst="rect">
                                        <a:avLst/>
                                      </a:prstGeom>
                                    </pic:spPr>
                                  </pic:pic>
                                </a:graphicData>
                              </a:graphic>
                            </wp:inline>
                          </w:drawing>
                        </w:r>
                      </w:p>
                    </w:tc>
                    <w:tc>
                      <w:tcPr>
                        <w:tcW w:w="3800" w:type="dxa"/>
                        <w:tcMar>
                          <w:top w:w="0" w:type="dxa"/>
                          <w:left w:w="0" w:type="dxa"/>
                          <w:bottom w:w="0" w:type="dxa"/>
                          <w:right w:w="0" w:type="dxa"/>
                        </w:tcMar>
                        <w:hideMark/>
                      </w:tcPr>
                      <w:p w:rsidR="009D5761" w:rsidRPr="00095839" w:rsidP="7CA9CC8A" w14:paraId="7AA291B6" w14:textId="18AF1517">
                        <w:pPr>
                          <w:pStyle w:val="documentasposeztyaddresstable"/>
                          <w:ind w:left="0"/>
                          <w:rPr>
                            <w:rStyle w:val="documenticonRowicoTxt"/>
                            <w:rFonts w:ascii="Century Gothic" w:eastAsia="Century Gothic" w:hAnsi="Century Gothic" w:cs="Century Gothic"/>
                            <w:sz w:val="20"/>
                            <w:szCs w:val="20"/>
                          </w:rPr>
                        </w:pPr>
                        <w:r w:rsidRPr="7CA9CC8A" w:rsidR="7CA9CC8A">
                          <w:rPr>
                            <w:rStyle w:val="iconRowany"/>
                            <w:rFonts w:ascii="Century Gothic" w:eastAsia="Century Gothic" w:hAnsi="Century Gothic" w:cs="Century Gothic"/>
                          </w:rPr>
                          <w:t>Noida, Uttar Pradesh, 201014</w:t>
                        </w:r>
                      </w:p>
                    </w:tc>
                  </w:tr>
                </w:tbl>
                <w:p w:rsidR="009D5761" w:rsidRPr="00095839" w14:paraId="70CF6288" w14:textId="77777777">
                  <w:pPr>
                    <w:rPr>
                      <w:vanish/>
                      <w:sz w:val="20"/>
                      <w:szCs w:val="20"/>
                    </w:rPr>
                  </w:pPr>
                </w:p>
                <w:tbl>
                  <w:tblPr>
                    <w:tblStyle w:val="documenticonInnerTable"/>
                    <w:tblW w:w="0" w:type="auto"/>
                    <w:tblCellSpacing w:w="0" w:type="dxa"/>
                    <w:tblInd w:w="80" w:type="dxa"/>
                    <w:tblLayout w:type="fixed"/>
                    <w:tblCellMar>
                      <w:left w:w="0" w:type="dxa"/>
                      <w:right w:w="0" w:type="dxa"/>
                    </w:tblCellMar>
                    <w:tblLook w:val="05E0"/>
                  </w:tblPr>
                  <w:tblGrid>
                    <w:gridCol w:w="400"/>
                    <w:gridCol w:w="3800"/>
                  </w:tblGrid>
                  <w:tr w14:paraId="200F0297" w14:textId="77777777">
                    <w:tblPrEx>
                      <w:tblW w:w="0" w:type="auto"/>
                      <w:tblCellSpacing w:w="0" w:type="dxa"/>
                      <w:tblInd w:w="80" w:type="dxa"/>
                      <w:tblLayout w:type="fixed"/>
                      <w:tblCellMar>
                        <w:left w:w="0" w:type="dxa"/>
                        <w:right w:w="0" w:type="dxa"/>
                      </w:tblCellMar>
                      <w:tblLook w:val="05E0"/>
                    </w:tblPrEx>
                    <w:trPr>
                      <w:tblCellSpacing w:w="0" w:type="dxa"/>
                    </w:trPr>
                    <w:tc>
                      <w:tcPr>
                        <w:tcW w:w="400" w:type="dxa"/>
                        <w:tcMar>
                          <w:top w:w="0" w:type="dxa"/>
                          <w:left w:w="0" w:type="dxa"/>
                          <w:bottom w:w="140" w:type="dxa"/>
                          <w:right w:w="0" w:type="dxa"/>
                        </w:tcMar>
                        <w:hideMark/>
                      </w:tcPr>
                      <w:p w:rsidR="009D5761" w:rsidRPr="00095839" w14:paraId="5F040220" w14:textId="77777777">
                        <w:pPr>
                          <w:rPr>
                            <w:rStyle w:val="documentaddressLeft"/>
                            <w:rFonts w:ascii="Century Gothic" w:eastAsia="Century Gothic" w:hAnsi="Century Gothic" w:cs="Century Gothic"/>
                            <w:sz w:val="20"/>
                            <w:szCs w:val="20"/>
                          </w:rPr>
                        </w:pPr>
                        <w:r w:rsidRPr="00095839">
                          <w:rPr>
                            <w:rStyle w:val="documenticonRowiconSvg"/>
                            <w:rFonts w:ascii="Century Gothic" w:eastAsia="Century Gothic" w:hAnsi="Century Gothic" w:cs="Century Gothic"/>
                            <w:noProof/>
                            <w:sz w:val="20"/>
                            <w:szCs w:val="20"/>
                            <w:lang w:val="en-US" w:eastAsia="en-US"/>
                          </w:rPr>
                          <w:drawing>
                            <wp:inline distT="0" distB="0" distL="0" distR="0">
                              <wp:extent cx="256669" cy="256289"/>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3930" name=""/>
                                      <pic:cNvPicPr>
                                        <a:picLocks noChangeAspect="1"/>
                                      </pic:cNvPicPr>
                                    </pic:nvPicPr>
                                    <pic:blipFill>
                                      <a:blip xmlns:r="http://schemas.openxmlformats.org/officeDocument/2006/relationships" r:embed="rId5"/>
                                      <a:stretch>
                                        <a:fillRect/>
                                      </a:stretch>
                                    </pic:blipFill>
                                    <pic:spPr>
                                      <a:xfrm>
                                        <a:off x="0" y="0"/>
                                        <a:ext cx="256669" cy="256289"/>
                                      </a:xfrm>
                                      <a:prstGeom prst="rect">
                                        <a:avLst/>
                                      </a:prstGeom>
                                    </pic:spPr>
                                  </pic:pic>
                                </a:graphicData>
                              </a:graphic>
                            </wp:inline>
                          </w:drawing>
                        </w:r>
                      </w:p>
                    </w:tc>
                    <w:tc>
                      <w:tcPr>
                        <w:tcW w:w="3800" w:type="dxa"/>
                        <w:tcMar>
                          <w:top w:w="0" w:type="dxa"/>
                          <w:left w:w="0" w:type="dxa"/>
                          <w:bottom w:w="0" w:type="dxa"/>
                          <w:right w:w="0" w:type="dxa"/>
                        </w:tcMar>
                        <w:hideMark/>
                      </w:tcPr>
                      <w:p w:rsidR="009D5761" w:rsidRPr="00095839" w14:paraId="37D2763E" w14:textId="77777777">
                        <w:pPr>
                          <w:pStyle w:val="documentasposeztyaddresstable"/>
                          <w:ind w:left="80"/>
                          <w:rPr>
                            <w:rStyle w:val="documenticonRowicoTxt"/>
                            <w:rFonts w:ascii="Century Gothic" w:eastAsia="Century Gothic" w:hAnsi="Century Gothic" w:cs="Century Gothic"/>
                            <w:sz w:val="20"/>
                            <w:szCs w:val="20"/>
                          </w:rPr>
                        </w:pPr>
                        <w:r w:rsidRPr="00095839">
                          <w:rPr>
                            <w:rStyle w:val="iconRowany"/>
                            <w:rFonts w:ascii="Century Gothic" w:eastAsia="Century Gothic" w:hAnsi="Century Gothic" w:cs="Century Gothic"/>
                          </w:rPr>
                          <w:t>+91-8318631705</w:t>
                        </w:r>
                        <w:r w:rsidRPr="00095839">
                          <w:rPr>
                            <w:rStyle w:val="documenticonRowicoTxt"/>
                            <w:rFonts w:ascii="Century Gothic" w:eastAsia="Century Gothic" w:hAnsi="Century Gothic" w:cs="Century Gothic"/>
                            <w:sz w:val="20"/>
                            <w:szCs w:val="20"/>
                          </w:rPr>
                          <w:t xml:space="preserve"> </w:t>
                        </w:r>
                      </w:p>
                    </w:tc>
                  </w:tr>
                </w:tbl>
                <w:p w:rsidR="009D5761" w:rsidRPr="00095839" w14:paraId="7AE31B11" w14:textId="77777777">
                  <w:pPr>
                    <w:rPr>
                      <w:vanish/>
                      <w:sz w:val="20"/>
                      <w:szCs w:val="20"/>
                    </w:rPr>
                  </w:pPr>
                </w:p>
                <w:tbl>
                  <w:tblPr>
                    <w:tblStyle w:val="documenticonInnerTable"/>
                    <w:tblW w:w="0" w:type="auto"/>
                    <w:tblCellSpacing w:w="0" w:type="dxa"/>
                    <w:tblInd w:w="80" w:type="dxa"/>
                    <w:tblLayout w:type="fixed"/>
                    <w:tblCellMar>
                      <w:left w:w="0" w:type="dxa"/>
                      <w:right w:w="0" w:type="dxa"/>
                    </w:tblCellMar>
                    <w:tblLook w:val="05E0"/>
                  </w:tblPr>
                  <w:tblGrid>
                    <w:gridCol w:w="400"/>
                    <w:gridCol w:w="3800"/>
                  </w:tblGrid>
                  <w:tr w14:paraId="1C8B2DCF" w14:textId="77777777">
                    <w:tblPrEx>
                      <w:tblW w:w="0" w:type="auto"/>
                      <w:tblCellSpacing w:w="0" w:type="dxa"/>
                      <w:tblInd w:w="80" w:type="dxa"/>
                      <w:tblLayout w:type="fixed"/>
                      <w:tblCellMar>
                        <w:left w:w="0" w:type="dxa"/>
                        <w:right w:w="0" w:type="dxa"/>
                      </w:tblCellMar>
                      <w:tblLook w:val="05E0"/>
                    </w:tblPrEx>
                    <w:trPr>
                      <w:tblCellSpacing w:w="0" w:type="dxa"/>
                    </w:trPr>
                    <w:tc>
                      <w:tcPr>
                        <w:tcW w:w="400" w:type="dxa"/>
                        <w:tcMar>
                          <w:top w:w="0" w:type="dxa"/>
                          <w:left w:w="0" w:type="dxa"/>
                          <w:bottom w:w="140" w:type="dxa"/>
                          <w:right w:w="0" w:type="dxa"/>
                        </w:tcMar>
                        <w:hideMark/>
                      </w:tcPr>
                      <w:p w:rsidR="009D5761" w:rsidRPr="00095839" w14:paraId="75924E90" w14:textId="77777777">
                        <w:pPr>
                          <w:rPr>
                            <w:rStyle w:val="documentaddressLeft"/>
                            <w:rFonts w:ascii="Century Gothic" w:eastAsia="Century Gothic" w:hAnsi="Century Gothic" w:cs="Century Gothic"/>
                            <w:sz w:val="20"/>
                            <w:szCs w:val="20"/>
                          </w:rPr>
                        </w:pPr>
                        <w:r w:rsidRPr="00095839">
                          <w:rPr>
                            <w:rStyle w:val="documenticonRowiconSvg"/>
                            <w:rFonts w:ascii="Century Gothic" w:eastAsia="Century Gothic" w:hAnsi="Century Gothic" w:cs="Century Gothic"/>
                            <w:noProof/>
                            <w:sz w:val="20"/>
                            <w:szCs w:val="20"/>
                            <w:lang w:val="en-US" w:eastAsia="en-US"/>
                          </w:rPr>
                          <w:drawing>
                            <wp:inline distT="0" distB="0" distL="0" distR="0">
                              <wp:extent cx="256669" cy="256289"/>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0440" name=""/>
                                      <pic:cNvPicPr>
                                        <a:picLocks noChangeAspect="1"/>
                                      </pic:cNvPicPr>
                                    </pic:nvPicPr>
                                    <pic:blipFill>
                                      <a:blip xmlns:r="http://schemas.openxmlformats.org/officeDocument/2006/relationships" r:embed="rId6"/>
                                      <a:stretch>
                                        <a:fillRect/>
                                      </a:stretch>
                                    </pic:blipFill>
                                    <pic:spPr>
                                      <a:xfrm>
                                        <a:off x="0" y="0"/>
                                        <a:ext cx="256669" cy="256289"/>
                                      </a:xfrm>
                                      <a:prstGeom prst="rect">
                                        <a:avLst/>
                                      </a:prstGeom>
                                    </pic:spPr>
                                  </pic:pic>
                                </a:graphicData>
                              </a:graphic>
                            </wp:inline>
                          </w:drawing>
                        </w:r>
                      </w:p>
                    </w:tc>
                    <w:tc>
                      <w:tcPr>
                        <w:tcW w:w="3800" w:type="dxa"/>
                        <w:tcMar>
                          <w:top w:w="0" w:type="dxa"/>
                          <w:left w:w="0" w:type="dxa"/>
                          <w:bottom w:w="0" w:type="dxa"/>
                          <w:right w:w="0" w:type="dxa"/>
                        </w:tcMar>
                        <w:hideMark/>
                      </w:tcPr>
                      <w:p w:rsidR="009D5761" w:rsidRPr="00095839" w14:paraId="08DCE007" w14:textId="77777777">
                        <w:pPr>
                          <w:pStyle w:val="documentasposeztyaddresstable"/>
                          <w:ind w:left="80"/>
                          <w:rPr>
                            <w:rStyle w:val="documenticonRowicoTxt"/>
                            <w:rFonts w:ascii="Century Gothic" w:eastAsia="Century Gothic" w:hAnsi="Century Gothic" w:cs="Century Gothic"/>
                            <w:sz w:val="20"/>
                            <w:szCs w:val="20"/>
                          </w:rPr>
                        </w:pPr>
                        <w:r w:rsidRPr="00095839">
                          <w:rPr>
                            <w:rStyle w:val="iconRowany"/>
                            <w:rFonts w:ascii="Century Gothic" w:eastAsia="Century Gothic" w:hAnsi="Century Gothic" w:cs="Century Gothic"/>
                          </w:rPr>
                          <w:t>kumarankur01@gmail.com</w:t>
                        </w:r>
                      </w:p>
                    </w:tc>
                  </w:tr>
                </w:tbl>
                <w:p w:rsidR="009D5761" w14:paraId="226919B2" w14:textId="77777777">
                  <w:pPr>
                    <w:rPr>
                      <w:rStyle w:val="documentaddressLeft"/>
                      <w:rFonts w:ascii="Century Gothic" w:eastAsia="Century Gothic" w:hAnsi="Century Gothic" w:cs="Century Gothic"/>
                      <w:sz w:val="18"/>
                      <w:szCs w:val="18"/>
                    </w:rPr>
                  </w:pPr>
                </w:p>
              </w:tc>
              <w:tc>
                <w:tcPr>
                  <w:tcW w:w="4200" w:type="dxa"/>
                  <w:tcMar>
                    <w:top w:w="0" w:type="dxa"/>
                    <w:left w:w="0" w:type="dxa"/>
                    <w:bottom w:w="0" w:type="dxa"/>
                    <w:right w:w="0" w:type="dxa"/>
                  </w:tcMar>
                  <w:hideMark/>
                </w:tcPr>
                <w:p w:rsidR="009D5761" w14:paraId="350B7DAF" w14:textId="77777777">
                  <w:pPr>
                    <w:rPr>
                      <w:rStyle w:val="documentaddressLeft"/>
                      <w:rFonts w:ascii="Century Gothic" w:eastAsia="Century Gothic" w:hAnsi="Century Gothic" w:cs="Century Gothic"/>
                      <w:sz w:val="18"/>
                      <w:szCs w:val="18"/>
                    </w:rPr>
                  </w:pPr>
                </w:p>
              </w:tc>
            </w:tr>
          </w:tbl>
          <w:p w:rsidR="009D5761" w:rsidP="7CA9CC8A" w14:paraId="268641AD" w14:textId="1401C732">
            <w:pPr>
              <w:pStyle w:val="p"/>
              <w:bidi w:val="0"/>
              <w:spacing w:before="300" w:beforeAutospacing="0" w:after="0" w:afterAutospacing="0"/>
              <w:ind w:left="80" w:right="0"/>
              <w:jc w:val="left"/>
              <w:rPr>
                <w:rStyle w:val="Strong1"/>
                <w:rFonts w:ascii="Century Gothic" w:eastAsia="Century Gothic" w:hAnsi="Century Gothic" w:cs="Century Gothic"/>
                <w:b/>
                <w:bCs/>
                <w:sz w:val="20"/>
                <w:szCs w:val="20"/>
              </w:rPr>
            </w:pPr>
            <w:r w:rsidRPr="7CA9CC8A" w:rsidR="7CA9CC8A">
              <w:rPr>
                <w:rStyle w:val="em"/>
                <w:rFonts w:ascii="Century Gothic" w:eastAsia="Century Gothic" w:hAnsi="Century Gothic" w:cs="Century Gothic"/>
                <w:i/>
                <w:iCs/>
                <w:sz w:val="20"/>
                <w:szCs w:val="20"/>
              </w:rPr>
              <w:t>Highly experienced, results-focused</w:t>
            </w:r>
            <w:r w:rsidRPr="7CA9CC8A" w:rsidR="7CA9CC8A">
              <w:rPr>
                <w:rStyle w:val="maincell"/>
                <w:rFonts w:ascii="Century Gothic" w:eastAsia="Century Gothic" w:hAnsi="Century Gothic" w:cs="Century Gothic"/>
                <w:sz w:val="20"/>
                <w:szCs w:val="20"/>
              </w:rPr>
              <w:t xml:space="preserve"> </w:t>
            </w:r>
            <w:r w:rsidRPr="7CA9CC8A" w:rsidR="7CA9CC8A">
              <w:rPr>
                <w:rStyle w:val="Strong1"/>
                <w:rFonts w:ascii="Century Gothic" w:eastAsia="Century Gothic" w:hAnsi="Century Gothic" w:cs="Century Gothic"/>
                <w:b/>
                <w:bCs/>
                <w:sz w:val="20"/>
                <w:szCs w:val="20"/>
              </w:rPr>
              <w:t>Release Train Engineer/Scrum Master/Agile Coach</w:t>
            </w:r>
            <w:r w:rsidRPr="7CA9CC8A" w:rsidR="7CA9CC8A">
              <w:rPr>
                <w:rStyle w:val="maincell"/>
                <w:rFonts w:ascii="Century Gothic" w:eastAsia="Century Gothic" w:hAnsi="Century Gothic" w:cs="Century Gothic"/>
                <w:sz w:val="20"/>
                <w:szCs w:val="20"/>
              </w:rPr>
              <w:t xml:space="preserve"> </w:t>
            </w:r>
            <w:r w:rsidRPr="7CA9CC8A" w:rsidR="7CA9CC8A">
              <w:rPr>
                <w:rStyle w:val="em"/>
                <w:rFonts w:ascii="Century Gothic" w:eastAsia="Century Gothic" w:hAnsi="Century Gothic" w:cs="Century Gothic"/>
                <w:i/>
                <w:iCs/>
                <w:sz w:val="20"/>
                <w:szCs w:val="20"/>
              </w:rPr>
              <w:t xml:space="preserve">with an outstanding </w:t>
            </w:r>
            <w:r w:rsidRPr="7CA9CC8A" w:rsidR="7CA9CC8A">
              <w:rPr>
                <w:rStyle w:val="em"/>
                <w:rFonts w:ascii="Century Gothic" w:eastAsia="Century Gothic" w:hAnsi="Century Gothic" w:cs="Century Gothic"/>
                <w:i/>
                <w:iCs/>
                <w:sz w:val="20"/>
                <w:szCs w:val="20"/>
              </w:rPr>
              <w:t>track record</w:t>
            </w:r>
            <w:r w:rsidRPr="7CA9CC8A" w:rsidR="7CA9CC8A">
              <w:rPr>
                <w:rStyle w:val="em"/>
                <w:rFonts w:ascii="Century Gothic" w:eastAsia="Century Gothic" w:hAnsi="Century Gothic" w:cs="Century Gothic"/>
                <w:i/>
                <w:iCs/>
                <w:sz w:val="20"/>
                <w:szCs w:val="20"/>
              </w:rPr>
              <w:t xml:space="preserve"> of success accelerating enterprise-wide performance and development quality. Proven ability to guide and coach diverse teams through integration of Agile methods, mindsets, and best practices. Leverage comprehensive knowledge of evolving DevOps, Agile, and Product Management tools to navigate emerging obstacles. Skilled communicator and collaborator; able to forge strong working relationships with key stakeholders and internal team members to promote cohesion and enhance </w:t>
            </w:r>
            <w:r w:rsidRPr="7CA9CC8A" w:rsidR="7CA9CC8A">
              <w:rPr>
                <w:rStyle w:val="em"/>
                <w:rFonts w:ascii="Century Gothic" w:eastAsia="Century Gothic" w:hAnsi="Century Gothic" w:cs="Century Gothic"/>
                <w:i/>
                <w:iCs/>
                <w:sz w:val="20"/>
                <w:szCs w:val="20"/>
              </w:rPr>
              <w:t>capacity</w:t>
            </w:r>
            <w:r w:rsidRPr="7CA9CC8A" w:rsidR="7CA9CC8A">
              <w:rPr>
                <w:rStyle w:val="em"/>
                <w:rFonts w:ascii="Century Gothic" w:eastAsia="Century Gothic" w:hAnsi="Century Gothic" w:cs="Century Gothic"/>
                <w:i/>
                <w:iCs/>
                <w:sz w:val="20"/>
                <w:szCs w:val="20"/>
              </w:rPr>
              <w:t xml:space="preserve">. Total 11 years of IT experience with 3 Year as </w:t>
            </w:r>
            <w:r w:rsidRPr="7CA9CC8A" w:rsidR="7CA9CC8A">
              <w:rPr>
                <w:rStyle w:val="Strong1"/>
                <w:rFonts w:ascii="Century Gothic" w:eastAsia="Century Gothic" w:hAnsi="Century Gothic" w:cs="Century Gothic"/>
                <w:b/>
                <w:bCs/>
                <w:sz w:val="20"/>
                <w:szCs w:val="20"/>
              </w:rPr>
              <w:t>Release Train Engineer.</w:t>
            </w:r>
          </w:p>
          <w:p w:rsidR="009D5761" w:rsidP="7CA9CC8A" w14:paraId="07925C6C" w14:textId="77777777">
            <w:pPr>
              <w:pStyle w:val="p"/>
              <w:bidi w:val="0"/>
              <w:spacing w:before="300" w:beforeAutospacing="0" w:after="0" w:afterAutospacing="0"/>
              <w:ind w:left="80" w:right="0"/>
              <w:jc w:val="left"/>
              <w:rPr>
                <w:rStyle w:val="Strong1"/>
                <w:rFonts w:ascii="Century Gothic" w:eastAsia="Century Gothic" w:hAnsi="Century Gothic" w:cs="Century Gothic"/>
                <w:b/>
                <w:bCs/>
                <w:sz w:val="20"/>
                <w:szCs w:val="20"/>
              </w:rPr>
            </w:pPr>
          </w:p>
          <w:tbl>
            <w:tblPr>
              <w:tblStyle w:val="documentsectionTable"/>
              <w:tblW w:w="0" w:type="auto"/>
              <w:tblCellSpacing w:w="0" w:type="dxa"/>
              <w:tblLayout w:type="fixed"/>
              <w:tblCellMar>
                <w:top w:w="20" w:type="dxa"/>
                <w:left w:w="0" w:type="dxa"/>
                <w:right w:w="0" w:type="dxa"/>
              </w:tblCellMar>
              <w:tblLook w:val="05E0"/>
            </w:tblPr>
            <w:tblGrid>
              <w:gridCol w:w="240"/>
              <w:gridCol w:w="8140"/>
            </w:tblGrid>
            <w:tr w14:paraId="4C6EFCD5" w14:textId="77777777" w:rsidTr="7CA9CC8A">
              <w:tblPrEx>
                <w:tblW w:w="0" w:type="auto"/>
                <w:tblCellSpacing w:w="0" w:type="dxa"/>
                <w:tblLayout w:type="fixed"/>
                <w:tblCellMar>
                  <w:top w:w="20" w:type="dxa"/>
                  <w:left w:w="0" w:type="dxa"/>
                  <w:right w:w="0" w:type="dxa"/>
                </w:tblCellMar>
                <w:tblLook w:val="05E0"/>
              </w:tblPrEx>
              <w:trPr>
                <w:tblCellSpacing w:w="0" w:type="dxa"/>
              </w:trPr>
              <w:tc>
                <w:tcPr>
                  <w:tcW w:w="240" w:type="dxa"/>
                  <w:tcMar>
                    <w:top w:w="0" w:type="dxa"/>
                    <w:left w:w="0" w:type="dxa"/>
                    <w:bottom w:w="0" w:type="dxa"/>
                    <w:right w:w="0" w:type="dxa"/>
                  </w:tcMar>
                  <w:hideMark/>
                </w:tcPr>
                <w:p w:rsidR="009D5761" w14:paraId="14F05528" w14:textId="77777777">
                  <w:pPr>
                    <w:pStyle w:val="documentsectionleftmargincellParagraph"/>
                    <w:spacing w:line="300" w:lineRule="atLeast"/>
                    <w:rPr>
                      <w:rStyle w:val="documentsectionleftmargincell"/>
                      <w:rFonts w:ascii="Century Gothic" w:eastAsia="Century Gothic" w:hAnsi="Century Gothic" w:cs="Century Gothic"/>
                      <w:sz w:val="20"/>
                      <w:szCs w:val="20"/>
                    </w:rPr>
                  </w:pPr>
                </w:p>
              </w:tc>
              <w:tc>
                <w:tcPr>
                  <w:tcW w:w="8140" w:type="dxa"/>
                  <w:tcBorders>
                    <w:left w:val="single" w:sz="8" w:space="0" w:color="CCCCCC"/>
                  </w:tcBorders>
                  <w:tcMar>
                    <w:top w:w="0" w:type="dxa"/>
                    <w:left w:w="10" w:type="dxa"/>
                    <w:bottom w:w="0" w:type="dxa"/>
                    <w:right w:w="0" w:type="dxa"/>
                  </w:tcMar>
                  <w:hideMark/>
                </w:tcPr>
                <w:p w:rsidR="009D5761" w14:paraId="62FFA2AA" w14:textId="77777777">
                  <w:pPr>
                    <w:pStyle w:val="documentsectionparagraphwrapperheading"/>
                    <w:pBdr>
                      <w:bottom w:val="none" w:sz="0" w:space="10" w:color="auto"/>
                    </w:pBdr>
                    <w:spacing w:line="280" w:lineRule="exact"/>
                    <w:ind w:left="500"/>
                    <w:rPr>
                      <w:rStyle w:val="documentsectionparagraphwrapper"/>
                      <w:rFonts w:ascii="Century Gothic" w:eastAsia="Century Gothic" w:hAnsi="Century Gothic" w:cs="Century Gothic"/>
                      <w:b/>
                      <w:bCs/>
                      <w:color w:val="002E58"/>
                      <w:sz w:val="20"/>
                      <w:szCs w:val="20"/>
                    </w:rPr>
                  </w:pPr>
                  <w:r>
                    <w:rPr>
                      <w:rStyle w:val="documentheadingIcon"/>
                      <w:rFonts w:ascii="Century Gothic" w:eastAsia="Century Gothic" w:hAnsi="Century Gothic" w:cs="Century Gothic"/>
                      <w:b/>
                      <w:bCs/>
                      <w:noProof/>
                      <w:color w:val="002E58"/>
                      <w:sz w:val="20"/>
                      <w:szCs w:val="20"/>
                      <w:lang w:val="en-US" w:eastAsia="en-US"/>
                    </w:rPr>
                    <w:drawing>
                      <wp:anchor distT="0" distB="0" distL="114300" distR="114300" simplePos="0" relativeHeight="251658240" behindDoc="0" locked="0" layoutInCell="1" allowOverlap="1">
                        <wp:simplePos x="0" y="0"/>
                        <wp:positionH relativeFrom="column">
                          <wp:posOffset>-190500</wp:posOffset>
                        </wp:positionH>
                        <wp:positionV relativeFrom="paragraph">
                          <wp:posOffset>-101600</wp:posOffset>
                        </wp:positionV>
                        <wp:extent cx="380250" cy="379688"/>
                        <wp:effectExtent l="0" t="0" r="0" b="0"/>
                        <wp:wrapNone/>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8172" name=""/>
                                <pic:cNvPicPr>
                                  <a:picLocks noChangeAspect="1"/>
                                </pic:cNvPicPr>
                              </pic:nvPicPr>
                              <pic:blipFill>
                                <a:blip xmlns:r="http://schemas.openxmlformats.org/officeDocument/2006/relationships" r:embed="rId7"/>
                                <a:stretch>
                                  <a:fillRect/>
                                </a:stretch>
                              </pic:blipFill>
                              <pic:spPr>
                                <a:xfrm>
                                  <a:off x="0" y="0"/>
                                  <a:ext cx="380250" cy="379688"/>
                                </a:xfrm>
                                <a:prstGeom prst="rect">
                                  <a:avLst/>
                                </a:prstGeom>
                              </pic:spPr>
                            </pic:pic>
                          </a:graphicData>
                        </a:graphic>
                      </wp:anchor>
                    </w:drawing>
                  </w:r>
                  <w:r>
                    <w:rPr>
                      <w:rStyle w:val="documentsectiontitle"/>
                      <w:rFonts w:ascii="Century Gothic" w:eastAsia="Century Gothic" w:hAnsi="Century Gothic" w:cs="Century Gothic"/>
                      <w:b/>
                      <w:bCs/>
                    </w:rPr>
                    <w:t>Skills</w:t>
                  </w: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3CC5332A" w14:textId="77777777">
                    <w:tblPrEx>
                      <w:tblW w:w="0" w:type="auto"/>
                      <w:tblCellSpacing w:w="0" w:type="dxa"/>
                      <w:tblLayout w:type="fixed"/>
                      <w:tblCellMar>
                        <w:left w:w="0" w:type="dxa"/>
                        <w:right w:w="0" w:type="dxa"/>
                      </w:tblCellMar>
                      <w:tblLook w:val="05E0"/>
                    </w:tblPrEx>
                    <w:trPr>
                      <w:tblCellSpacing w:w="0" w:type="dxa"/>
                    </w:trPr>
                    <w:tc>
                      <w:tcPr>
                        <w:tcW w:w="500" w:type="dxa"/>
                        <w:tcMar>
                          <w:top w:w="0" w:type="dxa"/>
                          <w:left w:w="0" w:type="dxa"/>
                          <w:bottom w:w="0" w:type="dxa"/>
                          <w:right w:w="0" w:type="dxa"/>
                        </w:tcMar>
                        <w:hideMark/>
                      </w:tcPr>
                      <w:p w:rsidR="009D5761" w14:paraId="04104A60" w14:textId="465E135D">
                        <w:pPr>
                          <w:spacing w:line="320" w:lineRule="atLeast"/>
                          <w:jc w:val="right"/>
                          <w:rPr>
                            <w:rStyle w:val="documentparagraphdateswrapper"/>
                            <w:rFonts w:ascii="Century Gothic" w:eastAsia="Century Gothic" w:hAnsi="Century Gothic" w:cs="Century Gothic"/>
                            <w:sz w:val="20"/>
                            <w:szCs w:val="20"/>
                          </w:rPr>
                        </w:pPr>
                      </w:p>
                    </w:tc>
                    <w:tc>
                      <w:tcPr>
                        <w:tcW w:w="7620" w:type="dxa"/>
                        <w:tcMar>
                          <w:top w:w="0" w:type="dxa"/>
                          <w:left w:w="0" w:type="dxa"/>
                          <w:bottom w:w="0" w:type="dxa"/>
                          <w:right w:w="0" w:type="dxa"/>
                        </w:tcMar>
                        <w:hideMark/>
                      </w:tcPr>
                      <w:p w:rsidR="009D5761" w14:paraId="41B0F574" w14:textId="77777777">
                        <w:pPr>
                          <w:rPr>
                            <w:rStyle w:val="documentparagraphdateswrapper"/>
                            <w:rFonts w:ascii="Century Gothic" w:eastAsia="Century Gothic" w:hAnsi="Century Gothic" w:cs="Century Gothic"/>
                            <w:sz w:val="20"/>
                            <w:szCs w:val="20"/>
                          </w:rPr>
                        </w:pPr>
                      </w:p>
                    </w:tc>
                  </w:tr>
                </w:tbl>
                <w:p w:rsidR="009D5761" w14:paraId="7448ABCB"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6538A8BD" w14:textId="77777777" w:rsidTr="7CA9CC8A">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22F38D46" w14:textId="77777777">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60288"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32573"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p>
                    </w:tc>
                    <w:tc>
                      <w:tcPr>
                        <w:tcW w:w="7620" w:type="dxa"/>
                        <w:tcMar>
                          <w:top w:w="100" w:type="dxa"/>
                          <w:left w:w="0" w:type="dxa"/>
                          <w:bottom w:w="0" w:type="dxa"/>
                          <w:right w:w="0" w:type="dxa"/>
                        </w:tcMar>
                        <w:hideMark/>
                      </w:tcPr>
                      <w:tbl>
                        <w:tblPr>
                          <w:tblStyle w:val="documentratvtable"/>
                          <w:tblW w:w="0" w:type="auto"/>
                          <w:tblCellSpacing w:w="0" w:type="dxa"/>
                          <w:tblLayout w:type="fixed"/>
                          <w:tblCellMar>
                            <w:left w:w="0" w:type="dxa"/>
                            <w:right w:w="0" w:type="dxa"/>
                          </w:tblCellMar>
                          <w:tblLook w:val="05E0"/>
                        </w:tblPr>
                        <w:tblGrid>
                          <w:gridCol w:w="4600"/>
                          <w:gridCol w:w="3000"/>
                        </w:tblGrid>
                        <w:tr w14:paraId="7690548F" w14:textId="77777777" w:rsidTr="7CA9CC8A">
                          <w:tblPrEx>
                            <w:tblW w:w="0" w:type="auto"/>
                            <w:tblCellSpacing w:w="0" w:type="dxa"/>
                            <w:tblLayout w:type="fixed"/>
                            <w:tblCellMar>
                              <w:left w:w="0" w:type="dxa"/>
                              <w:right w:w="0" w:type="dxa"/>
                            </w:tblCellMar>
                            <w:tblLook w:val="05E0"/>
                          </w:tblPrEx>
                          <w:trPr>
                            <w:tblCellSpacing w:w="0" w:type="dxa"/>
                          </w:trPr>
                          <w:tc>
                            <w:tcPr>
                              <w:tcW w:w="4600" w:type="dxa"/>
                              <w:tcMar>
                                <w:top w:w="0" w:type="dxa"/>
                                <w:left w:w="0" w:type="dxa"/>
                                <w:bottom w:w="0" w:type="dxa"/>
                                <w:right w:w="0" w:type="dxa"/>
                              </w:tcMar>
                              <w:hideMark/>
                            </w:tcPr>
                            <w:p w:rsidR="009D5761" w14:paraId="747F7A16" w14:textId="01053E7F">
                              <w:pPr>
                                <w:pStyle w:val="documentleftratvcellfield"/>
                                <w:rPr>
                                  <w:rStyle w:val="documentleftratvcell"/>
                                  <w:rFonts w:ascii="Century Gothic" w:eastAsia="Century Gothic" w:hAnsi="Century Gothic" w:cs="Century Gothic"/>
                                  <w:color w:val="000000"/>
                                  <w:sz w:val="20"/>
                                  <w:szCs w:val="20"/>
                                </w:rPr>
                              </w:pPr>
                              <w:r w:rsidRPr="7CA9CC8A" w:rsidR="7CA9CC8A">
                                <w:rPr>
                                  <w:rStyle w:val="documentratvtextp"/>
                                  <w:rFonts w:ascii="Century Gothic" w:eastAsia="Century Gothic" w:hAnsi="Century Gothic" w:cs="Century Gothic"/>
                                  <w:color w:val="000000" w:themeColor="text1" w:themeShade="FF" w:themeTint="FF"/>
                                  <w:sz w:val="20"/>
                                  <w:szCs w:val="20"/>
                                </w:rPr>
                                <w:t>Release Train Engineer/Scrum Master/Agile Coach</w:t>
                              </w:r>
                            </w:p>
                          </w:tc>
                          <w:tc>
                            <w:tcPr>
                              <w:tcW w:w="3000" w:type="dxa"/>
                              <w:tcMar>
                                <w:top w:w="0" w:type="dxa"/>
                                <w:left w:w="0" w:type="dxa"/>
                                <w:bottom w:w="0" w:type="dxa"/>
                                <w:right w:w="0" w:type="dxa"/>
                              </w:tcMar>
                              <w:hideMark/>
                            </w:tcPr>
                            <w:p w:rsidR="009D5761" w14:paraId="597B9F04" w14:textId="77777777">
                              <w:pPr>
                                <w:pStyle w:val="documentrating-wrapper"/>
                                <w:spacing w:line="320" w:lineRule="atLeast"/>
                                <w:rPr>
                                  <w:rStyle w:val="documentrightratvcell"/>
                                  <w:rFonts w:ascii="Century Gothic" w:eastAsia="Century Gothic" w:hAnsi="Century Gothic" w:cs="Century Gothic"/>
                                  <w:color w:val="000000"/>
                                  <w:sz w:val="20"/>
                                  <w:szCs w:val="20"/>
                                </w:rPr>
                              </w:pPr>
                              <w:r>
                                <w:rPr>
                                  <w:rStyle w:val="documentrightratvcell"/>
                                  <w:rFonts w:ascii="Century Gothic" w:eastAsia="Century Gothic" w:hAnsi="Century Gothic" w:cs="Century Gothic"/>
                                  <w:noProof/>
                                  <w:color w:val="000000"/>
                                  <w:sz w:val="20"/>
                                  <w:szCs w:val="20"/>
                                  <w:lang w:val="en-US" w:eastAsia="en-US"/>
                                </w:rPr>
                                <w:drawing>
                                  <wp:inline distT="0" distB="0" distL="0" distR="0">
                                    <wp:extent cx="827044" cy="170859"/>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4063" name=""/>
                                            <pic:cNvPicPr>
                                              <a:picLocks noChangeAspect="1"/>
                                            </pic:cNvPicPr>
                                          </pic:nvPicPr>
                                          <pic:blipFill>
                                            <a:blip xmlns:r="http://schemas.openxmlformats.org/officeDocument/2006/relationships" r:embed="rId9"/>
                                            <a:stretch>
                                              <a:fillRect/>
                                            </a:stretch>
                                          </pic:blipFill>
                                          <pic:spPr>
                                            <a:xfrm>
                                              <a:off x="0" y="0"/>
                                              <a:ext cx="827044" cy="170859"/>
                                            </a:xfrm>
                                            <a:prstGeom prst="rect">
                                              <a:avLst/>
                                            </a:prstGeom>
                                          </pic:spPr>
                                        </pic:pic>
                                      </a:graphicData>
                                    </a:graphic>
                                  </wp:inline>
                                </w:drawing>
                              </w:r>
                            </w:p>
                          </w:tc>
                        </w:tr>
                      </w:tbl>
                      <w:p w:rsidR="009D5761" w14:paraId="1A08F8AC" w14:textId="77777777">
                        <w:pPr>
                          <w:rPr>
                            <w:rStyle w:val="documentparagraphdateswrapper"/>
                            <w:rFonts w:ascii="Century Gothic" w:eastAsia="Century Gothic" w:hAnsi="Century Gothic" w:cs="Century Gothic"/>
                            <w:sz w:val="20"/>
                            <w:szCs w:val="20"/>
                          </w:rPr>
                        </w:pPr>
                      </w:p>
                    </w:tc>
                  </w:tr>
                </w:tbl>
                <w:p w:rsidR="009D5761" w14:paraId="49AE34B9"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203C6936" w14:textId="77777777" w:rsidTr="7CA9CC8A">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3B2983C9" w14:textId="77777777">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61312"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4716"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p>
                    </w:tc>
                    <w:tc>
                      <w:tcPr>
                        <w:tcW w:w="7620" w:type="dxa"/>
                        <w:tcMar>
                          <w:top w:w="100" w:type="dxa"/>
                          <w:left w:w="0" w:type="dxa"/>
                          <w:bottom w:w="0" w:type="dxa"/>
                          <w:right w:w="0" w:type="dxa"/>
                        </w:tcMar>
                        <w:hideMark/>
                      </w:tcPr>
                      <w:tbl>
                        <w:tblPr>
                          <w:tblStyle w:val="documentratvtable"/>
                          <w:tblW w:w="0" w:type="auto"/>
                          <w:tblCellSpacing w:w="0" w:type="dxa"/>
                          <w:tblLayout w:type="fixed"/>
                          <w:tblCellMar>
                            <w:left w:w="0" w:type="dxa"/>
                            <w:right w:w="0" w:type="dxa"/>
                          </w:tblCellMar>
                          <w:tblLook w:val="05E0"/>
                        </w:tblPr>
                        <w:tblGrid>
                          <w:gridCol w:w="4600"/>
                          <w:gridCol w:w="3000"/>
                        </w:tblGrid>
                        <w:tr w14:paraId="428F314E" w14:textId="77777777" w:rsidTr="7CA9CC8A">
                          <w:tblPrEx>
                            <w:tblW w:w="0" w:type="auto"/>
                            <w:tblCellSpacing w:w="0" w:type="dxa"/>
                            <w:tblLayout w:type="fixed"/>
                            <w:tblCellMar>
                              <w:left w:w="0" w:type="dxa"/>
                              <w:right w:w="0" w:type="dxa"/>
                            </w:tblCellMar>
                            <w:tblLook w:val="05E0"/>
                          </w:tblPrEx>
                          <w:trPr>
                            <w:tblCellSpacing w:w="0" w:type="dxa"/>
                          </w:trPr>
                          <w:tc>
                            <w:tcPr>
                              <w:tcW w:w="4600" w:type="dxa"/>
                              <w:tcMar>
                                <w:top w:w="0" w:type="dxa"/>
                                <w:left w:w="0" w:type="dxa"/>
                                <w:bottom w:w="0" w:type="dxa"/>
                                <w:right w:w="0" w:type="dxa"/>
                              </w:tcMar>
                              <w:hideMark/>
                            </w:tcPr>
                            <w:p w:rsidR="009D5761" w14:paraId="42B1830C" w14:textId="6DC63280">
                              <w:pPr>
                                <w:pStyle w:val="documentleftratvcellfield"/>
                                <w:rPr>
                                  <w:rStyle w:val="documentleftratvcell"/>
                                  <w:rFonts w:ascii="Century Gothic" w:eastAsia="Century Gothic" w:hAnsi="Century Gothic" w:cs="Century Gothic"/>
                                  <w:color w:val="000000"/>
                                  <w:sz w:val="20"/>
                                  <w:szCs w:val="20"/>
                                </w:rPr>
                              </w:pPr>
                              <w:r w:rsidRPr="7CA9CC8A" w:rsidR="7CA9CC8A">
                                <w:rPr>
                                  <w:rStyle w:val="documentratvtextp"/>
                                  <w:rFonts w:ascii="Century Gothic" w:eastAsia="Century Gothic" w:hAnsi="Century Gothic" w:cs="Century Gothic"/>
                                  <w:color w:val="000000" w:themeColor="text1" w:themeShade="FF" w:themeTint="FF"/>
                                  <w:sz w:val="20"/>
                                  <w:szCs w:val="20"/>
                                </w:rPr>
                                <w:t>Scaled Agile (SaFe RTE, SAFe Agilist and SSM Certified)</w:t>
                              </w:r>
                            </w:p>
                          </w:tc>
                          <w:tc>
                            <w:tcPr>
                              <w:tcW w:w="3000" w:type="dxa"/>
                              <w:tcMar>
                                <w:top w:w="0" w:type="dxa"/>
                                <w:left w:w="0" w:type="dxa"/>
                                <w:bottom w:w="0" w:type="dxa"/>
                                <w:right w:w="0" w:type="dxa"/>
                              </w:tcMar>
                              <w:hideMark/>
                            </w:tcPr>
                            <w:p w:rsidR="009D5761" w14:paraId="2EFD32B6" w14:textId="77777777">
                              <w:pPr>
                                <w:pStyle w:val="documentrating-wrapper"/>
                                <w:spacing w:line="320" w:lineRule="atLeast"/>
                                <w:rPr>
                                  <w:rStyle w:val="documentrightratvcell"/>
                                  <w:rFonts w:ascii="Century Gothic" w:eastAsia="Century Gothic" w:hAnsi="Century Gothic" w:cs="Century Gothic"/>
                                  <w:color w:val="000000"/>
                                  <w:sz w:val="20"/>
                                  <w:szCs w:val="20"/>
                                </w:rPr>
                              </w:pPr>
                              <w:r>
                                <w:rPr>
                                  <w:rStyle w:val="documentrightratvcell"/>
                                  <w:rFonts w:ascii="Century Gothic" w:eastAsia="Century Gothic" w:hAnsi="Century Gothic" w:cs="Century Gothic"/>
                                  <w:noProof/>
                                  <w:color w:val="000000"/>
                                  <w:sz w:val="20"/>
                                  <w:szCs w:val="20"/>
                                  <w:lang w:val="en-US" w:eastAsia="en-US"/>
                                </w:rPr>
                                <w:drawing>
                                  <wp:inline distT="0" distB="0" distL="0" distR="0">
                                    <wp:extent cx="827044" cy="170859"/>
                                    <wp:effectExtent l="0" t="0" r="0" b="0"/>
                                    <wp:docPr id="100010" name="Picture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75981" name=""/>
                                            <pic:cNvPicPr>
                                              <a:picLocks noChangeAspect="1"/>
                                            </pic:cNvPicPr>
                                          </pic:nvPicPr>
                                          <pic:blipFill>
                                            <a:blip xmlns:r="http://schemas.openxmlformats.org/officeDocument/2006/relationships" r:embed="rId9"/>
                                            <a:stretch>
                                              <a:fillRect/>
                                            </a:stretch>
                                          </pic:blipFill>
                                          <pic:spPr>
                                            <a:xfrm>
                                              <a:off x="0" y="0"/>
                                              <a:ext cx="827044" cy="170859"/>
                                            </a:xfrm>
                                            <a:prstGeom prst="rect">
                                              <a:avLst/>
                                            </a:prstGeom>
                                          </pic:spPr>
                                        </pic:pic>
                                      </a:graphicData>
                                    </a:graphic>
                                  </wp:inline>
                                </w:drawing>
                              </w:r>
                            </w:p>
                          </w:tc>
                        </w:tr>
                      </w:tbl>
                      <w:p w:rsidR="009D5761" w14:paraId="0A63583A" w14:textId="77777777">
                        <w:pPr>
                          <w:rPr>
                            <w:rStyle w:val="documentparagraphdateswrapper"/>
                            <w:rFonts w:ascii="Century Gothic" w:eastAsia="Century Gothic" w:hAnsi="Century Gothic" w:cs="Century Gothic"/>
                            <w:sz w:val="20"/>
                            <w:szCs w:val="20"/>
                          </w:rPr>
                        </w:pPr>
                      </w:p>
                    </w:tc>
                  </w:tr>
                </w:tbl>
                <w:p w:rsidR="009D5761" w14:paraId="489D02AD"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5ECC20E5"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4A7C7A51" w14:textId="77777777">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62336"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33595"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p>
                    </w:tc>
                    <w:tc>
                      <w:tcPr>
                        <w:tcW w:w="7620" w:type="dxa"/>
                        <w:tcMar>
                          <w:top w:w="100" w:type="dxa"/>
                          <w:left w:w="0" w:type="dxa"/>
                          <w:bottom w:w="0" w:type="dxa"/>
                          <w:right w:w="0" w:type="dxa"/>
                        </w:tcMar>
                        <w:hideMark/>
                      </w:tcPr>
                      <w:tbl>
                        <w:tblPr>
                          <w:tblStyle w:val="documentratvtable"/>
                          <w:tblW w:w="0" w:type="auto"/>
                          <w:tblCellSpacing w:w="0" w:type="dxa"/>
                          <w:tblLayout w:type="fixed"/>
                          <w:tblCellMar>
                            <w:left w:w="0" w:type="dxa"/>
                            <w:right w:w="0" w:type="dxa"/>
                          </w:tblCellMar>
                          <w:tblLook w:val="05E0"/>
                        </w:tblPr>
                        <w:tblGrid>
                          <w:gridCol w:w="4600"/>
                          <w:gridCol w:w="3000"/>
                        </w:tblGrid>
                        <w:tr w14:paraId="47DE9DCD" w14:textId="77777777">
                          <w:tblPrEx>
                            <w:tblW w:w="0" w:type="auto"/>
                            <w:tblCellSpacing w:w="0" w:type="dxa"/>
                            <w:tblLayout w:type="fixed"/>
                            <w:tblCellMar>
                              <w:left w:w="0" w:type="dxa"/>
                              <w:right w:w="0" w:type="dxa"/>
                            </w:tblCellMar>
                            <w:tblLook w:val="05E0"/>
                          </w:tblPrEx>
                          <w:trPr>
                            <w:tblCellSpacing w:w="0" w:type="dxa"/>
                          </w:trPr>
                          <w:tc>
                            <w:tcPr>
                              <w:tcW w:w="4600" w:type="dxa"/>
                              <w:tcMar>
                                <w:top w:w="0" w:type="dxa"/>
                                <w:left w:w="0" w:type="dxa"/>
                                <w:bottom w:w="0" w:type="dxa"/>
                                <w:right w:w="0" w:type="dxa"/>
                              </w:tcMar>
                              <w:hideMark/>
                            </w:tcPr>
                            <w:p w:rsidR="009D5761" w14:paraId="246D5C9B" w14:textId="4EEA8F9C">
                              <w:pPr>
                                <w:pStyle w:val="documentleftratvcellfield"/>
                                <w:rPr>
                                  <w:rStyle w:val="documentleftratvcell"/>
                                  <w:rFonts w:ascii="Century Gothic" w:eastAsia="Century Gothic" w:hAnsi="Century Gothic" w:cs="Century Gothic"/>
                                  <w:color w:val="000000"/>
                                  <w:sz w:val="20"/>
                                  <w:szCs w:val="20"/>
                                </w:rPr>
                              </w:pPr>
                              <w:r w:rsidRPr="00703649">
                                <w:rPr>
                                  <w:rStyle w:val="documentratvtextp"/>
                                  <w:rFonts w:ascii="Century Gothic" w:eastAsia="Century Gothic" w:hAnsi="Century Gothic" w:cs="Century Gothic"/>
                                  <w:color w:val="000000"/>
                                  <w:sz w:val="20"/>
                                  <w:szCs w:val="20"/>
                                </w:rPr>
                                <w:t>Agile Project Management</w:t>
                              </w:r>
                            </w:p>
                          </w:tc>
                          <w:tc>
                            <w:tcPr>
                              <w:tcW w:w="3000" w:type="dxa"/>
                              <w:tcMar>
                                <w:top w:w="0" w:type="dxa"/>
                                <w:left w:w="0" w:type="dxa"/>
                                <w:bottom w:w="0" w:type="dxa"/>
                                <w:right w:w="0" w:type="dxa"/>
                              </w:tcMar>
                              <w:hideMark/>
                            </w:tcPr>
                            <w:p w:rsidR="009D5761" w14:paraId="12865E5C" w14:textId="77777777">
                              <w:pPr>
                                <w:pStyle w:val="documentrating-wrapper"/>
                                <w:spacing w:line="320" w:lineRule="atLeast"/>
                                <w:rPr>
                                  <w:rStyle w:val="documentrightratvcell"/>
                                  <w:rFonts w:ascii="Century Gothic" w:eastAsia="Century Gothic" w:hAnsi="Century Gothic" w:cs="Century Gothic"/>
                                  <w:color w:val="000000"/>
                                  <w:sz w:val="20"/>
                                  <w:szCs w:val="20"/>
                                </w:rPr>
                              </w:pPr>
                              <w:r>
                                <w:rPr>
                                  <w:rStyle w:val="documentrightratvcell"/>
                                  <w:rFonts w:ascii="Century Gothic" w:eastAsia="Century Gothic" w:hAnsi="Century Gothic" w:cs="Century Gothic"/>
                                  <w:noProof/>
                                  <w:color w:val="000000"/>
                                  <w:sz w:val="20"/>
                                  <w:szCs w:val="20"/>
                                  <w:lang w:val="en-US" w:eastAsia="en-US"/>
                                </w:rPr>
                                <w:drawing>
                                  <wp:inline distT="0" distB="0" distL="0" distR="0">
                                    <wp:extent cx="827044" cy="170859"/>
                                    <wp:effectExtent l="0" t="0" r="0" b="0"/>
                                    <wp:docPr id="100012" name="Picture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57808" name=""/>
                                            <pic:cNvPicPr>
                                              <a:picLocks noChangeAspect="1"/>
                                            </pic:cNvPicPr>
                                          </pic:nvPicPr>
                                          <pic:blipFill>
                                            <a:blip xmlns:r="http://schemas.openxmlformats.org/officeDocument/2006/relationships" r:embed="rId9"/>
                                            <a:stretch>
                                              <a:fillRect/>
                                            </a:stretch>
                                          </pic:blipFill>
                                          <pic:spPr>
                                            <a:xfrm>
                                              <a:off x="0" y="0"/>
                                              <a:ext cx="827044" cy="170859"/>
                                            </a:xfrm>
                                            <a:prstGeom prst="rect">
                                              <a:avLst/>
                                            </a:prstGeom>
                                          </pic:spPr>
                                        </pic:pic>
                                      </a:graphicData>
                                    </a:graphic>
                                  </wp:inline>
                                </w:drawing>
                              </w:r>
                            </w:p>
                          </w:tc>
                        </w:tr>
                      </w:tbl>
                      <w:p w:rsidR="009D5761" w14:paraId="4258AC05" w14:textId="77777777">
                        <w:pPr>
                          <w:rPr>
                            <w:rStyle w:val="documentparagraphdateswrapper"/>
                            <w:rFonts w:ascii="Century Gothic" w:eastAsia="Century Gothic" w:hAnsi="Century Gothic" w:cs="Century Gothic"/>
                            <w:sz w:val="20"/>
                            <w:szCs w:val="20"/>
                          </w:rPr>
                        </w:pPr>
                      </w:p>
                    </w:tc>
                  </w:tr>
                </w:tbl>
                <w:p w:rsidR="009D5761" w14:paraId="5816CC4E"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5924BF0F"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7DA8A160" w14:textId="77777777">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63360"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89336"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p>
                    </w:tc>
                    <w:tc>
                      <w:tcPr>
                        <w:tcW w:w="7620" w:type="dxa"/>
                        <w:tcMar>
                          <w:top w:w="100" w:type="dxa"/>
                          <w:left w:w="0" w:type="dxa"/>
                          <w:bottom w:w="0" w:type="dxa"/>
                          <w:right w:w="0" w:type="dxa"/>
                        </w:tcMar>
                        <w:hideMark/>
                      </w:tcPr>
                      <w:tbl>
                        <w:tblPr>
                          <w:tblStyle w:val="documentratvtable"/>
                          <w:tblW w:w="0" w:type="auto"/>
                          <w:tblCellSpacing w:w="0" w:type="dxa"/>
                          <w:tblLayout w:type="fixed"/>
                          <w:tblCellMar>
                            <w:left w:w="0" w:type="dxa"/>
                            <w:right w:w="0" w:type="dxa"/>
                          </w:tblCellMar>
                          <w:tblLook w:val="05E0"/>
                        </w:tblPr>
                        <w:tblGrid>
                          <w:gridCol w:w="4600"/>
                          <w:gridCol w:w="3000"/>
                        </w:tblGrid>
                        <w:tr w14:paraId="4C54553E" w14:textId="77777777">
                          <w:tblPrEx>
                            <w:tblW w:w="0" w:type="auto"/>
                            <w:tblCellSpacing w:w="0" w:type="dxa"/>
                            <w:tblLayout w:type="fixed"/>
                            <w:tblCellMar>
                              <w:left w:w="0" w:type="dxa"/>
                              <w:right w:w="0" w:type="dxa"/>
                            </w:tblCellMar>
                            <w:tblLook w:val="05E0"/>
                          </w:tblPrEx>
                          <w:trPr>
                            <w:tblCellSpacing w:w="0" w:type="dxa"/>
                          </w:trPr>
                          <w:tc>
                            <w:tcPr>
                              <w:tcW w:w="4600" w:type="dxa"/>
                              <w:tcMar>
                                <w:top w:w="0" w:type="dxa"/>
                                <w:left w:w="0" w:type="dxa"/>
                                <w:bottom w:w="0" w:type="dxa"/>
                                <w:right w:w="0" w:type="dxa"/>
                              </w:tcMar>
                              <w:hideMark/>
                            </w:tcPr>
                            <w:p w:rsidR="009D5761" w14:paraId="4943E64C" w14:textId="7E3CBA10">
                              <w:pPr>
                                <w:pStyle w:val="documentleftratvcellfield"/>
                                <w:rPr>
                                  <w:rStyle w:val="documentleftratvcell"/>
                                  <w:rFonts w:ascii="Century Gothic" w:eastAsia="Century Gothic" w:hAnsi="Century Gothic" w:cs="Century Gothic"/>
                                  <w:color w:val="000000"/>
                                  <w:sz w:val="20"/>
                                  <w:szCs w:val="20"/>
                                </w:rPr>
                              </w:pPr>
                              <w:r>
                                <w:rPr>
                                  <w:rStyle w:val="documentleftratvcell"/>
                                  <w:rFonts w:ascii="Century Gothic" w:eastAsia="Century Gothic" w:hAnsi="Century Gothic" w:cs="Century Gothic"/>
                                  <w:color w:val="000000"/>
                                  <w:sz w:val="20"/>
                                  <w:szCs w:val="20"/>
                                </w:rPr>
                                <w:t>Project/</w:t>
                              </w:r>
                              <w:r w:rsidR="00703649">
                                <w:rPr>
                                  <w:rStyle w:val="documentleftratvcell"/>
                                  <w:rFonts w:ascii="Century Gothic" w:eastAsia="Century Gothic" w:hAnsi="Century Gothic" w:cs="Century Gothic"/>
                                  <w:color w:val="000000"/>
                                  <w:sz w:val="20"/>
                                  <w:szCs w:val="20"/>
                                </w:rPr>
                                <w:t>Program Management</w:t>
                              </w:r>
                            </w:p>
                          </w:tc>
                          <w:tc>
                            <w:tcPr>
                              <w:tcW w:w="3000" w:type="dxa"/>
                              <w:tcMar>
                                <w:top w:w="0" w:type="dxa"/>
                                <w:left w:w="0" w:type="dxa"/>
                                <w:bottom w:w="0" w:type="dxa"/>
                                <w:right w:w="0" w:type="dxa"/>
                              </w:tcMar>
                              <w:hideMark/>
                            </w:tcPr>
                            <w:p w:rsidR="009D5761" w14:paraId="4CE6C65A" w14:textId="77777777">
                              <w:pPr>
                                <w:pStyle w:val="documentrating-wrapper"/>
                                <w:spacing w:line="320" w:lineRule="atLeast"/>
                                <w:rPr>
                                  <w:rStyle w:val="documentrightratvcell"/>
                                  <w:rFonts w:ascii="Century Gothic" w:eastAsia="Century Gothic" w:hAnsi="Century Gothic" w:cs="Century Gothic"/>
                                  <w:color w:val="000000"/>
                                  <w:sz w:val="20"/>
                                  <w:szCs w:val="20"/>
                                </w:rPr>
                              </w:pPr>
                              <w:r>
                                <w:rPr>
                                  <w:rStyle w:val="documentrightratvcell"/>
                                  <w:rFonts w:ascii="Century Gothic" w:eastAsia="Century Gothic" w:hAnsi="Century Gothic" w:cs="Century Gothic"/>
                                  <w:noProof/>
                                  <w:color w:val="000000"/>
                                  <w:sz w:val="20"/>
                                  <w:szCs w:val="20"/>
                                  <w:lang w:val="en-US" w:eastAsia="en-US"/>
                                </w:rPr>
                                <w:drawing>
                                  <wp:inline distT="0" distB="0" distL="0" distR="0">
                                    <wp:extent cx="827044" cy="170859"/>
                                    <wp:effectExtent l="0" t="0" r="0" b="0"/>
                                    <wp:docPr id="100014" name="Picture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4824" name=""/>
                                            <pic:cNvPicPr>
                                              <a:picLocks noChangeAspect="1"/>
                                            </pic:cNvPicPr>
                                          </pic:nvPicPr>
                                          <pic:blipFill>
                                            <a:blip xmlns:r="http://schemas.openxmlformats.org/officeDocument/2006/relationships" r:embed="rId10"/>
                                            <a:stretch>
                                              <a:fillRect/>
                                            </a:stretch>
                                          </pic:blipFill>
                                          <pic:spPr>
                                            <a:xfrm>
                                              <a:off x="0" y="0"/>
                                              <a:ext cx="827044" cy="170859"/>
                                            </a:xfrm>
                                            <a:prstGeom prst="rect">
                                              <a:avLst/>
                                            </a:prstGeom>
                                          </pic:spPr>
                                        </pic:pic>
                                      </a:graphicData>
                                    </a:graphic>
                                  </wp:inline>
                                </w:drawing>
                              </w:r>
                            </w:p>
                          </w:tc>
                        </w:tr>
                      </w:tbl>
                      <w:p w:rsidR="009D5761" w14:paraId="5A57109A" w14:textId="77777777">
                        <w:pPr>
                          <w:rPr>
                            <w:rStyle w:val="documentparagraphdateswrapper"/>
                            <w:rFonts w:ascii="Century Gothic" w:eastAsia="Century Gothic" w:hAnsi="Century Gothic" w:cs="Century Gothic"/>
                            <w:sz w:val="20"/>
                            <w:szCs w:val="20"/>
                          </w:rPr>
                        </w:pPr>
                      </w:p>
                    </w:tc>
                  </w:tr>
                </w:tbl>
                <w:p w:rsidR="009D5761" w14:paraId="71C2777D" w14:textId="77777777">
                  <w:pPr>
                    <w:rPr>
                      <w:rStyle w:val="documentsectiontitle"/>
                      <w:rFonts w:ascii="Century Gothic" w:eastAsia="Century Gothic" w:hAnsi="Century Gothic" w:cs="Century Gothic"/>
                      <w:b/>
                      <w:bCs/>
                    </w:rPr>
                  </w:pPr>
                </w:p>
              </w:tc>
            </w:tr>
          </w:tbl>
          <w:p w:rsidR="009D5761" w14:paraId="58E64C1F" w14:textId="77777777">
            <w:pPr>
              <w:rPr>
                <w:vanish/>
              </w:rPr>
            </w:pPr>
          </w:p>
          <w:tbl>
            <w:tblPr>
              <w:tblStyle w:val="documentsectionTable"/>
              <w:tblW w:w="0" w:type="auto"/>
              <w:tblCellSpacing w:w="0" w:type="dxa"/>
              <w:tblLayout w:type="fixed"/>
              <w:tblCellMar>
                <w:left w:w="0" w:type="dxa"/>
                <w:right w:w="0" w:type="dxa"/>
              </w:tblCellMar>
              <w:tblLook w:val="05E0"/>
            </w:tblPr>
            <w:tblGrid>
              <w:gridCol w:w="240"/>
              <w:gridCol w:w="8140"/>
            </w:tblGrid>
            <w:tr w14:paraId="2CA3EA2E" w14:textId="77777777" w:rsidTr="7CA9CC8A">
              <w:tblPrEx>
                <w:tblW w:w="0" w:type="auto"/>
                <w:tblCellSpacing w:w="0" w:type="dxa"/>
                <w:tblLayout w:type="fixed"/>
                <w:tblCellMar>
                  <w:left w:w="0" w:type="dxa"/>
                  <w:right w:w="0" w:type="dxa"/>
                </w:tblCellMar>
                <w:tblLook w:val="05E0"/>
              </w:tblPrEx>
              <w:trPr>
                <w:tblCellSpacing w:w="0" w:type="dxa"/>
              </w:trPr>
              <w:tc>
                <w:tcPr>
                  <w:tcW w:w="240" w:type="dxa"/>
                  <w:tcMar>
                    <w:top w:w="0" w:type="dxa"/>
                    <w:left w:w="0" w:type="dxa"/>
                    <w:bottom w:w="0" w:type="dxa"/>
                    <w:right w:w="0" w:type="dxa"/>
                  </w:tcMar>
                  <w:hideMark/>
                </w:tcPr>
                <w:p w:rsidR="009D5761" w14:paraId="16032BD0" w14:textId="77777777">
                  <w:pPr>
                    <w:pStyle w:val="documentsectionleftmargincellParagraph"/>
                    <w:spacing w:line="300" w:lineRule="atLeast"/>
                    <w:rPr>
                      <w:rStyle w:val="documentsectionleftmargincell"/>
                      <w:rFonts w:ascii="Century Gothic" w:eastAsia="Century Gothic" w:hAnsi="Century Gothic" w:cs="Century Gothic"/>
                      <w:sz w:val="20"/>
                      <w:szCs w:val="20"/>
                    </w:rPr>
                  </w:pPr>
                </w:p>
              </w:tc>
              <w:tc>
                <w:tcPr>
                  <w:tcW w:w="8140" w:type="dxa"/>
                  <w:tcBorders>
                    <w:left w:val="single" w:sz="8" w:space="0" w:color="CCCCCC"/>
                  </w:tcBorders>
                  <w:tcMar>
                    <w:top w:w="0" w:type="dxa"/>
                    <w:left w:w="10" w:type="dxa"/>
                    <w:bottom w:w="0" w:type="dxa"/>
                    <w:right w:w="0" w:type="dxa"/>
                  </w:tcMar>
                  <w:hideMark/>
                </w:tcPr>
                <w:p w:rsidR="009D5761" w14:paraId="12B48948" w14:textId="5F92EE61">
                  <w:pPr>
                    <w:pStyle w:val="documentsectionparagraphwrapperheading"/>
                    <w:pBdr>
                      <w:top w:val="none" w:sz="0" w:space="15" w:color="auto"/>
                      <w:bottom w:val="none" w:sz="0" w:space="10" w:color="auto"/>
                    </w:pBdr>
                    <w:spacing w:line="300" w:lineRule="atLeast"/>
                    <w:ind w:left="500"/>
                    <w:rPr>
                      <w:rStyle w:val="documentsectiontitle"/>
                      <w:rFonts w:ascii="Century Gothic" w:eastAsia="Century Gothic" w:hAnsi="Century Gothic" w:cs="Century Gothic"/>
                      <w:b/>
                      <w:bCs/>
                    </w:rPr>
                  </w:pPr>
                  <w:r>
                    <w:rPr>
                      <w:rStyle w:val="documentheadingIcon"/>
                      <w:rFonts w:ascii="Century Gothic" w:eastAsia="Century Gothic" w:hAnsi="Century Gothic" w:cs="Century Gothic"/>
                      <w:b/>
                      <w:bCs/>
                      <w:noProof/>
                      <w:color w:val="002E58"/>
                      <w:sz w:val="20"/>
                      <w:szCs w:val="20"/>
                      <w:lang w:val="en-US" w:eastAsia="en-US"/>
                    </w:rPr>
                    <w:drawing>
                      <wp:anchor distT="0" distB="0" distL="114300" distR="114300" simplePos="0" relativeHeight="251664384" behindDoc="0" locked="0" layoutInCell="1" allowOverlap="1">
                        <wp:simplePos x="0" y="0"/>
                        <wp:positionH relativeFrom="column">
                          <wp:posOffset>-190500</wp:posOffset>
                        </wp:positionH>
                        <wp:positionV relativeFrom="paragraph">
                          <wp:posOffset>127000</wp:posOffset>
                        </wp:positionV>
                        <wp:extent cx="380250" cy="379688"/>
                        <wp:effectExtent l="0" t="0" r="0" b="0"/>
                        <wp:wrapNone/>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4386" name=""/>
                                <pic:cNvPicPr>
                                  <a:picLocks noChangeAspect="1"/>
                                </pic:cNvPicPr>
                              </pic:nvPicPr>
                              <pic:blipFill>
                                <a:blip xmlns:r="http://schemas.openxmlformats.org/officeDocument/2006/relationships" r:embed="rId11"/>
                                <a:stretch>
                                  <a:fillRect/>
                                </a:stretch>
                              </pic:blipFill>
                              <pic:spPr>
                                <a:xfrm>
                                  <a:off x="0" y="0"/>
                                  <a:ext cx="380250" cy="379688"/>
                                </a:xfrm>
                                <a:prstGeom prst="rect">
                                  <a:avLst/>
                                </a:prstGeom>
                              </pic:spPr>
                            </pic:pic>
                          </a:graphicData>
                        </a:graphic>
                      </wp:anchor>
                    </w:drawing>
                  </w:r>
                  <w:r>
                    <w:rPr>
                      <w:rStyle w:val="documentsectiontitle"/>
                      <w:rFonts w:ascii="Century Gothic" w:eastAsia="Century Gothic" w:hAnsi="Century Gothic" w:cs="Century Gothic"/>
                      <w:b/>
                      <w:bCs/>
                    </w:rPr>
                    <w:t>Work History</w:t>
                  </w: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7EC0294C" w14:textId="77777777" w:rsidTr="7CA9CC8A">
                    <w:tblPrEx>
                      <w:tblW w:w="0" w:type="auto"/>
                      <w:tblCellSpacing w:w="0" w:type="dxa"/>
                      <w:tblLayout w:type="fixed"/>
                      <w:tblCellMar>
                        <w:left w:w="0" w:type="dxa"/>
                        <w:right w:w="0" w:type="dxa"/>
                      </w:tblCellMar>
                      <w:tblLook w:val="05E0"/>
                    </w:tblPrEx>
                    <w:trPr>
                      <w:trHeight w:val="2748"/>
                      <w:tblCellSpacing w:w="0" w:type="dxa"/>
                    </w:trPr>
                    <w:tc>
                      <w:tcPr>
                        <w:tcW w:w="500" w:type="dxa"/>
                        <w:tcMar>
                          <w:top w:w="0" w:type="dxa"/>
                          <w:left w:w="0" w:type="dxa"/>
                          <w:bottom w:w="0" w:type="dxa"/>
                          <w:right w:w="0" w:type="dxa"/>
                        </w:tcMar>
                        <w:hideMark/>
                      </w:tcPr>
                      <w:p w:rsidR="004F413F" w:rsidP="004F413F" w14:paraId="6C04F2F6" w14:textId="77777777">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99200"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1029"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Pr>
                            <w:noProof/>
                            <w:lang w:val="en-US" w:eastAsia="en-US"/>
                          </w:rPr>
                          <mc:AlternateContent>
                            <mc:Choice Requires="wps">
                              <w:drawing>
                                <wp:anchor distT="0" distB="0" distL="114300" distR="114300" simplePos="0" relativeHeight="251700224" behindDoc="0" locked="0" layoutInCell="1" allowOverlap="1">
                                  <wp:simplePos x="0" y="0"/>
                                  <wp:positionH relativeFrom="column">
                                    <wp:posOffset>-1714500</wp:posOffset>
                                  </wp:positionH>
                                  <wp:positionV relativeFrom="paragraph">
                                    <wp:posOffset>-25400</wp:posOffset>
                                  </wp:positionV>
                                  <wp:extent cx="1270000" cy="203200"/>
                                  <wp:effectExtent l="3175" t="2540" r="3175" b="3810"/>
                                  <wp:wrapNone/>
                                  <wp:docPr id="11" name="Rectangle 2"/>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4F413F" w:rsidP="004F413F" w14:textId="5C02ED1E">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202</w:t>
                                              </w:r>
                                              <w:r w:rsidR="004F4ACC">
                                                <w:rPr>
                                                  <w:rStyle w:val="span"/>
                                                  <w:rFonts w:ascii="Century Gothic" w:eastAsia="Century Gothic" w:hAnsi="Century Gothic" w:cs="Century Gothic"/>
                                                  <w:b/>
                                                  <w:bCs/>
                                                  <w:color w:val="FFFFFF"/>
                                                  <w:sz w:val="20"/>
                                                  <w:szCs w:val="20"/>
                                                </w:rPr>
                                                <w:t>1</w:t>
                                              </w:r>
                                              <w:r>
                                                <w:rPr>
                                                  <w:rStyle w:val="span"/>
                                                  <w:rFonts w:ascii="Century Gothic" w:eastAsia="Century Gothic" w:hAnsi="Century Gothic" w:cs="Century Gothic"/>
                                                  <w:b/>
                                                  <w:bCs/>
                                                  <w:color w:val="FFFFFF"/>
                                                  <w:sz w:val="20"/>
                                                  <w:szCs w:val="20"/>
                                                </w:rPr>
                                                <w:t>-0</w:t>
                                              </w:r>
                                              <w:r w:rsidR="004F4ACC">
                                                <w:rPr>
                                                  <w:rStyle w:val="span"/>
                                                  <w:rFonts w:ascii="Century Gothic" w:eastAsia="Century Gothic" w:hAnsi="Century Gothic" w:cs="Century Gothic"/>
                                                  <w:b/>
                                                  <w:bCs/>
                                                  <w:color w:val="FFFFFF"/>
                                                  <w:sz w:val="20"/>
                                                  <w:szCs w:val="20"/>
                                                </w:rPr>
                                                <w:t>4</w:t>
                                              </w:r>
                                              <w:r>
                                                <w:rPr>
                                                  <w:rStyle w:val="span"/>
                                                  <w:rFonts w:ascii="Century Gothic" w:eastAsia="Century Gothic" w:hAnsi="Century Gothic" w:cs="Century Gothic"/>
                                                  <w:b/>
                                                  <w:bCs/>
                                                  <w:color w:val="FFFFFF"/>
                                                  <w:sz w:val="20"/>
                                                  <w:szCs w:val="20"/>
                                                </w:rPr>
                                                <w:t>- Current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 o:spid="_x0000_s1026"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701248" stroked="f">
                                  <v:fill opacity="0"/>
                                  <v:textbox style="mso-fit-shape-to-text:t" inset="0,0,0,0">
                                    <w:txbxContent>
                                      <w:p w:rsidR="004F413F" w:rsidP="004F413F" w14:paraId="1D1AAB2B" w14:textId="5C02ED1E">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202</w:t>
                                        </w:r>
                                        <w:r w:rsidR="004F4ACC">
                                          <w:rPr>
                                            <w:rStyle w:val="span"/>
                                            <w:rFonts w:ascii="Century Gothic" w:eastAsia="Century Gothic" w:hAnsi="Century Gothic" w:cs="Century Gothic"/>
                                            <w:b/>
                                            <w:bCs/>
                                            <w:color w:val="FFFFFF"/>
                                            <w:sz w:val="20"/>
                                            <w:szCs w:val="20"/>
                                          </w:rPr>
                                          <w:t>1</w:t>
                                        </w:r>
                                        <w:r>
                                          <w:rPr>
                                            <w:rStyle w:val="span"/>
                                            <w:rFonts w:ascii="Century Gothic" w:eastAsia="Century Gothic" w:hAnsi="Century Gothic" w:cs="Century Gothic"/>
                                            <w:b/>
                                            <w:bCs/>
                                            <w:color w:val="FFFFFF"/>
                                            <w:sz w:val="20"/>
                                            <w:szCs w:val="20"/>
                                          </w:rPr>
                                          <w:t>-0</w:t>
                                        </w:r>
                                        <w:r w:rsidR="004F4ACC">
                                          <w:rPr>
                                            <w:rStyle w:val="span"/>
                                            <w:rFonts w:ascii="Century Gothic" w:eastAsia="Century Gothic" w:hAnsi="Century Gothic" w:cs="Century Gothic"/>
                                            <w:b/>
                                            <w:bCs/>
                                            <w:color w:val="FFFFFF"/>
                                            <w:sz w:val="20"/>
                                            <w:szCs w:val="20"/>
                                          </w:rPr>
                                          <w:t>4</w:t>
                                        </w:r>
                                        <w:r>
                                          <w:rPr>
                                            <w:rStyle w:val="span"/>
                                            <w:rFonts w:ascii="Century Gothic" w:eastAsia="Century Gothic" w:hAnsi="Century Gothic" w:cs="Century Gothic"/>
                                            <w:b/>
                                            <w:bCs/>
                                            <w:color w:val="FFFFFF"/>
                                            <w:sz w:val="20"/>
                                            <w:szCs w:val="20"/>
                                          </w:rPr>
                                          <w:t>- Current</w:t>
                                        </w:r>
                                      </w:p>
                                    </w:txbxContent>
                                  </v:textbox>
                                </v:rect>
                              </w:pict>
                            </mc:Fallback>
                          </mc:AlternateContent>
                        </w:r>
                      </w:p>
                    </w:tc>
                    <w:tc>
                      <w:tcPr>
                        <w:tcW w:w="7620" w:type="dxa"/>
                        <w:tcMar>
                          <w:top w:w="0" w:type="dxa"/>
                          <w:left w:w="0" w:type="dxa"/>
                          <w:bottom w:w="0" w:type="dxa"/>
                          <w:right w:w="0" w:type="dxa"/>
                        </w:tcMar>
                        <w:hideMark/>
                      </w:tcPr>
                      <w:p w:rsidR="004F413F" w:rsidP="004F413F" w14:paraId="14E9B969" w14:textId="5175D7FC">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Senior Technical Lead</w:t>
                        </w:r>
                      </w:p>
                      <w:p w:rsidR="004F413F" w:rsidP="004F413F" w14:paraId="657AB64D" w14:textId="290DEB1D">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 xml:space="preserve">HCL </w:t>
                        </w:r>
                      </w:p>
                      <w:p w:rsidR="004F4ACC" w:rsidRPr="00C83031" w:rsidP="7CA9CC8A" w14:paraId="5279E1D0" w14:textId="224621D7">
                        <w:pPr>
                          <w:pStyle w:val="p"/>
                          <w:spacing w:line="320" w:lineRule="atLeast"/>
                          <w:rPr>
                            <w:rStyle w:val="span"/>
                            <w:rFonts w:ascii="Century Gothic" w:eastAsia="Century Gothic" w:hAnsi="Century Gothic" w:cs="Century Gothic"/>
                            <w:i/>
                            <w:iCs/>
                            <w:color w:val="000000"/>
                            <w:sz w:val="20"/>
                            <w:szCs w:val="20"/>
                          </w:rPr>
                        </w:pPr>
                        <w:r w:rsidRPr="7CA9CC8A" w:rsidR="7CA9CC8A">
                          <w:rPr>
                            <w:rStyle w:val="em"/>
                            <w:rFonts w:ascii="Century Gothic" w:eastAsia="Century Gothic" w:hAnsi="Century Gothic" w:cs="Century Gothic"/>
                            <w:i/>
                            <w:iCs/>
                            <w:color w:val="000000" w:themeColor="text1" w:themeShade="FF" w:themeTint="FF"/>
                            <w:sz w:val="20"/>
                            <w:szCs w:val="20"/>
                          </w:rPr>
                          <w:t xml:space="preserve">Release Train Engineer for a telecom client. </w:t>
                        </w:r>
                      </w:p>
                      <w:p w:rsidR="004F413F" w:rsidP="004F413F" w14:paraId="2533CEEA" w14:textId="77777777">
                        <w:pPr>
                          <w:pStyle w:val="p"/>
                          <w:spacing w:line="320" w:lineRule="atLeast"/>
                          <w:rPr>
                            <w:rStyle w:val="span"/>
                            <w:rFonts w:ascii="Century Gothic" w:eastAsia="Century Gothic" w:hAnsi="Century Gothic" w:cs="Century Gothic"/>
                            <w:color w:val="000000"/>
                            <w:sz w:val="20"/>
                            <w:szCs w:val="20"/>
                          </w:rPr>
                        </w:pPr>
                        <w:r w:rsidRPr="7CA9CC8A" w:rsidR="7CA9CC8A">
                          <w:rPr>
                            <w:rStyle w:val="Strong1"/>
                            <w:rFonts w:ascii="Century Gothic" w:eastAsia="Century Gothic" w:hAnsi="Century Gothic" w:cs="Century Gothic"/>
                            <w:b/>
                            <w:bCs/>
                            <w:color w:val="000000" w:themeColor="text1" w:themeShade="FF" w:themeTint="FF"/>
                            <w:sz w:val="20"/>
                            <w:szCs w:val="20"/>
                          </w:rPr>
                          <w:t>Responsibilities:</w:t>
                        </w:r>
                      </w:p>
                      <w:p w:rsidR="004F413F" w:rsidP="7CA9CC8A" w14:paraId="65CB48EA" w14:textId="065C7853">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Lead and manage the Agile Release Train (ART) to deliver value to customers and stakeholders, while promoting adherence to SAFe® principles and best practices.</w:t>
                        </w:r>
                      </w:p>
                      <w:p w:rsidR="004F413F" w:rsidP="7CA9CC8A" w14:paraId="1912DB27" w14:textId="241A7F4C">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Facilitate and conduct PI (Program Increment) planning events, bringing together teams to prioritize and plan work for upcoming releases.</w:t>
                        </w:r>
                      </w:p>
                      <w:p w:rsidR="004F413F" w:rsidP="7CA9CC8A" w14:paraId="3BADBC76" w14:textId="736039DD">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Collaborate with Product Owners, Scrum Masters, and other stakeholders to ensure the flow of work and alignment with the product vision.</w:t>
                        </w:r>
                      </w:p>
                      <w:p w:rsidR="004F413F" w:rsidP="7CA9CC8A" w14:paraId="4B7FAB6F" w14:textId="36B5CE12">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Foster a culture of continuous improvement by implementing and tracking key metrics, retrospectives, and feedback loops.</w:t>
                        </w:r>
                      </w:p>
                      <w:p w:rsidR="004F413F" w:rsidP="7CA9CC8A" w14:paraId="12D1DFA5" w14:textId="2E537BFC">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Coordinate cross-team dependencies and manage risks to deliver features on schedule and with the highest quality.</w:t>
                        </w:r>
                      </w:p>
                      <w:p w:rsidR="004F413F" w:rsidP="7CA9CC8A" w14:paraId="6FB8A9D1" w14:textId="611F1AB9">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Champion Agile practices and ensure teams follow Agile ceremonies such as Daily Stand-ups, Iteration Planning, and Inspect and Adapt workshops.</w:t>
                        </w:r>
                      </w:p>
                      <w:p w:rsidR="004F413F" w:rsidP="7CA9CC8A" w14:paraId="103786F9" w14:textId="028EFB30">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Collaborate with Product Management to maintain a healthy backlog, ensuring that it is groomed, refined, and prioritized effectively.</w:t>
                        </w:r>
                      </w:p>
                      <w:p w:rsidR="004F413F" w:rsidP="7CA9CC8A" w14:paraId="5485DDE9" w14:textId="4AD9375A">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Drive stakeholder engagement and communication, providing regular updates on release progress, scope, and delivery status.</w:t>
                        </w:r>
                      </w:p>
                      <w:p w:rsidR="004F413F" w:rsidP="7CA9CC8A" w14:paraId="2C7BDE87" w14:textId="3B93DFD2">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Identify and resolve impediments and bottlenecks, facilitating problem-solving sessions and escalating critical issues when necessary.</w:t>
                        </w:r>
                      </w:p>
                      <w:p w:rsidR="004F413F" w:rsidP="7CA9CC8A" w14:paraId="1F10C40E" w14:textId="4AC7668A">
                        <w:pPr>
                          <w:pStyle w:val="documentulli"/>
                          <w:numPr>
                            <w:ilvl w:val="0"/>
                            <w:numId w:val="3"/>
                          </w:numPr>
                          <w:bidi w:val="0"/>
                          <w:spacing w:before="0" w:beforeAutospacing="0" w:after="0" w:afterAutospacing="0"/>
                          <w:ind w:left="320" w:right="0" w:hanging="192"/>
                          <w:jc w:val="left"/>
                          <w:rPr>
                            <w:rStyle w:val="span"/>
                            <w:rFonts w:ascii="Century Gothic" w:eastAsia="Century Gothic" w:hAnsi="Century Gothic" w:cs="Century Gothic"/>
                            <w:noProof w:val="0"/>
                            <w:color w:val="000000" w:themeColor="text1" w:themeShade="FF" w:themeTint="FF"/>
                            <w:sz w:val="20"/>
                            <w:szCs w:val="20"/>
                            <w:lang w:val="en-IN"/>
                          </w:rPr>
                        </w:pPr>
                        <w:r w:rsidRPr="7CA9CC8A" w:rsidR="7CA9CC8A">
                          <w:rPr>
                            <w:rStyle w:val="span"/>
                            <w:rFonts w:ascii="Century Gothic" w:eastAsia="Century Gothic" w:hAnsi="Century Gothic" w:cs="Century Gothic"/>
                            <w:noProof w:val="0"/>
                            <w:color w:val="000000" w:themeColor="text1" w:themeShade="FF" w:themeTint="FF"/>
                            <w:sz w:val="20"/>
                            <w:szCs w:val="20"/>
                            <w:lang w:val="en-IN"/>
                          </w:rPr>
                          <w:t>Mentor and coach team members and Scrum Masters on Agile methodologies and SAFe® practices.</w:t>
                        </w:r>
                      </w:p>
                      <w:p w:rsidR="004F413F" w:rsidP="004F413F" w14:paraId="6C4A7039" w14:textId="3EFDA712">
                        <w:pPr>
                          <w:pStyle w:val="documentulli"/>
                          <w:spacing w:line="320" w:lineRule="atLeast"/>
                          <w:ind w:left="320"/>
                          <w:rPr>
                            <w:rStyle w:val="span"/>
                            <w:rFonts w:ascii="Century Gothic" w:eastAsia="Century Gothic" w:hAnsi="Century Gothic" w:cs="Century Gothic"/>
                            <w:color w:val="000000"/>
                            <w:sz w:val="20"/>
                            <w:szCs w:val="20"/>
                          </w:rPr>
                        </w:pPr>
                      </w:p>
                    </w:tc>
                  </w:tr>
                </w:tbl>
                <w:p w:rsidR="004F413F" w14:paraId="22CFE897" w14:textId="77777777">
                  <w:pPr>
                    <w:pStyle w:val="documentsectionparagraphwrapperheading"/>
                    <w:pBdr>
                      <w:top w:val="none" w:sz="0" w:space="15" w:color="auto"/>
                      <w:bottom w:val="none" w:sz="0" w:space="10" w:color="auto"/>
                    </w:pBdr>
                    <w:spacing w:line="300" w:lineRule="atLeast"/>
                    <w:ind w:left="500"/>
                    <w:rPr>
                      <w:rStyle w:val="documentsectionparagraphwrapper"/>
                      <w:rFonts w:ascii="Century Gothic" w:eastAsia="Century Gothic" w:hAnsi="Century Gothic" w:cs="Century Gothic"/>
                      <w:b/>
                      <w:bCs/>
                      <w:color w:val="002E58"/>
                      <w:sz w:val="20"/>
                      <w:szCs w:val="20"/>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4D1B6E97" w14:textId="77777777" w:rsidTr="7CA9CC8A">
                    <w:tblPrEx>
                      <w:tblW w:w="0" w:type="auto"/>
                      <w:tblCellSpacing w:w="0" w:type="dxa"/>
                      <w:tblLayout w:type="fixed"/>
                      <w:tblCellMar>
                        <w:left w:w="0" w:type="dxa"/>
                        <w:right w:w="0" w:type="dxa"/>
                      </w:tblCellMar>
                      <w:tblLook w:val="05E0"/>
                    </w:tblPrEx>
                    <w:trPr>
                      <w:trHeight w:val="2748"/>
                      <w:tblCellSpacing w:w="0" w:type="dxa"/>
                    </w:trPr>
                    <w:tc>
                      <w:tcPr>
                        <w:tcW w:w="500" w:type="dxa"/>
                        <w:tcMar>
                          <w:top w:w="0" w:type="dxa"/>
                          <w:left w:w="0" w:type="dxa"/>
                          <w:bottom w:w="0" w:type="dxa"/>
                          <w:right w:w="0" w:type="dxa"/>
                        </w:tcMar>
                        <w:hideMark/>
                      </w:tcPr>
                      <w:p w:rsidR="009D5761" w14:paraId="330343E8" w14:textId="25F92738">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65408"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16" name="Picture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9728"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-1714500</wp:posOffset>
                                  </wp:positionH>
                                  <wp:positionV relativeFrom="paragraph">
                                    <wp:posOffset>-25400</wp:posOffset>
                                  </wp:positionV>
                                  <wp:extent cx="1270000" cy="203200"/>
                                  <wp:effectExtent l="3175" t="2540" r="3175" b="3810"/>
                                  <wp:wrapNone/>
                                  <wp:docPr id="10" name="Rectangle 2"/>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4054AFC6">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 xml:space="preserve">2020-03 </w:t>
                                              </w:r>
                                              <w:r w:rsidR="00C83031">
                                                <w:rPr>
                                                  <w:rStyle w:val="span"/>
                                                  <w:rFonts w:ascii="Century Gothic" w:eastAsia="Century Gothic" w:hAnsi="Century Gothic" w:cs="Century Gothic"/>
                                                  <w:b/>
                                                  <w:bCs/>
                                                  <w:color w:val="FFFFFF"/>
                                                  <w:sz w:val="20"/>
                                                  <w:szCs w:val="20"/>
                                                </w:rPr>
                                                <w:t>–</w:t>
                                              </w:r>
                                              <w:r>
                                                <w:rPr>
                                                  <w:rStyle w:val="span"/>
                                                  <w:rFonts w:ascii="Century Gothic" w:eastAsia="Century Gothic" w:hAnsi="Century Gothic" w:cs="Century Gothic"/>
                                                  <w:b/>
                                                  <w:bCs/>
                                                  <w:color w:val="FFFFFF"/>
                                                  <w:sz w:val="20"/>
                                                  <w:szCs w:val="20"/>
                                                </w:rPr>
                                                <w:t xml:space="preserve"> </w:t>
                                              </w:r>
                                              <w:r w:rsidR="00C83031">
                                                <w:rPr>
                                                  <w:rStyle w:val="span"/>
                                                  <w:rFonts w:ascii="Century Gothic" w:eastAsia="Century Gothic" w:hAnsi="Century Gothic" w:cs="Century Gothic"/>
                                                  <w:b/>
                                                  <w:bCs/>
                                                  <w:color w:val="FFFFFF"/>
                                                  <w:sz w:val="20"/>
                                                  <w:szCs w:val="20"/>
                                                </w:rPr>
                                                <w:t>2021-04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27"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67456" stroked="f">
                                  <v:fill opacity="0"/>
                                  <v:textbox style="mso-fit-shape-to-text:t" inset="0,0,0,0">
                                    <w:txbxContent>
                                      <w:p w:rsidR="009D5761" w14:paraId="4A1A38D0" w14:textId="4054AFC6">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 xml:space="preserve">2020-03 </w:t>
                                        </w:r>
                                        <w:r w:rsidR="00C83031">
                                          <w:rPr>
                                            <w:rStyle w:val="span"/>
                                            <w:rFonts w:ascii="Century Gothic" w:eastAsia="Century Gothic" w:hAnsi="Century Gothic" w:cs="Century Gothic"/>
                                            <w:b/>
                                            <w:bCs/>
                                            <w:color w:val="FFFFFF"/>
                                            <w:sz w:val="20"/>
                                            <w:szCs w:val="20"/>
                                          </w:rPr>
                                          <w:t>–</w:t>
                                        </w:r>
                                        <w:r>
                                          <w:rPr>
                                            <w:rStyle w:val="span"/>
                                            <w:rFonts w:ascii="Century Gothic" w:eastAsia="Century Gothic" w:hAnsi="Century Gothic" w:cs="Century Gothic"/>
                                            <w:b/>
                                            <w:bCs/>
                                            <w:color w:val="FFFFFF"/>
                                            <w:sz w:val="20"/>
                                            <w:szCs w:val="20"/>
                                          </w:rPr>
                                          <w:t xml:space="preserve"> </w:t>
                                        </w:r>
                                        <w:r w:rsidR="00C83031">
                                          <w:rPr>
                                            <w:rStyle w:val="span"/>
                                            <w:rFonts w:ascii="Century Gothic" w:eastAsia="Century Gothic" w:hAnsi="Century Gothic" w:cs="Century Gothic"/>
                                            <w:b/>
                                            <w:bCs/>
                                            <w:color w:val="FFFFFF"/>
                                            <w:sz w:val="20"/>
                                            <w:szCs w:val="20"/>
                                          </w:rPr>
                                          <w:t>2021-04</w:t>
                                        </w:r>
                                      </w:p>
                                    </w:txbxContent>
                                  </v:textbox>
                                </v:rect>
                              </w:pict>
                            </mc:Fallback>
                          </mc:AlternateContent>
                        </w:r>
                      </w:p>
                    </w:tc>
                    <w:tc>
                      <w:tcPr>
                        <w:tcW w:w="7620" w:type="dxa"/>
                        <w:tcMar>
                          <w:top w:w="0" w:type="dxa"/>
                          <w:left w:w="0" w:type="dxa"/>
                          <w:bottom w:w="0" w:type="dxa"/>
                          <w:right w:w="0" w:type="dxa"/>
                        </w:tcMar>
                        <w:hideMark/>
                      </w:tcPr>
                      <w:p w:rsidR="009D5761" w14:paraId="1F50F054" w14:textId="777777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Lead Engineer</w:t>
                        </w:r>
                      </w:p>
                      <w:p w:rsidR="009D5761" w14:paraId="7F208035" w14:textId="1CE0F7AD">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 xml:space="preserve">Guardian India, Gurugram, </w:t>
                        </w:r>
                        <w:r w:rsidR="00FE523D">
                          <w:rPr>
                            <w:rStyle w:val="span"/>
                            <w:rFonts w:ascii="Century Gothic" w:eastAsia="Century Gothic" w:hAnsi="Century Gothic" w:cs="Century Gothic"/>
                            <w:i/>
                            <w:iCs/>
                            <w:color w:val="000000"/>
                            <w:sz w:val="20"/>
                            <w:szCs w:val="20"/>
                          </w:rPr>
                          <w:t>Haryana</w:t>
                        </w:r>
                        <w:r>
                          <w:rPr>
                            <w:rStyle w:val="span"/>
                            <w:rFonts w:ascii="Century Gothic" w:eastAsia="Century Gothic" w:hAnsi="Century Gothic" w:cs="Century Gothic"/>
                            <w:i/>
                            <w:iCs/>
                            <w:color w:val="000000"/>
                            <w:sz w:val="20"/>
                            <w:szCs w:val="20"/>
                          </w:rPr>
                          <w:t xml:space="preserve"> </w:t>
                        </w:r>
                      </w:p>
                      <w:p w:rsidR="009D5761" w14:paraId="1CE36C37" w14:textId="20CA0C1D">
                        <w:pPr>
                          <w:pStyle w:val="p"/>
                          <w:spacing w:line="320" w:lineRule="atLeast"/>
                          <w:rPr>
                            <w:rStyle w:val="span"/>
                            <w:rFonts w:ascii="Century Gothic" w:eastAsia="Century Gothic" w:hAnsi="Century Gothic" w:cs="Century Gothic"/>
                            <w:color w:val="000000"/>
                            <w:sz w:val="20"/>
                            <w:szCs w:val="20"/>
                          </w:rPr>
                        </w:pPr>
                        <w:r w:rsidRPr="00A73300">
                          <w:rPr>
                            <w:rStyle w:val="em"/>
                            <w:rFonts w:ascii="Century Gothic" w:eastAsia="Century Gothic" w:hAnsi="Century Gothic" w:cs="Century Gothic"/>
                            <w:b/>
                            <w:bCs/>
                            <w:i/>
                            <w:iCs/>
                            <w:color w:val="000000"/>
                            <w:sz w:val="20"/>
                            <w:szCs w:val="20"/>
                          </w:rPr>
                          <w:t>Scrum Master</w:t>
                        </w:r>
                        <w:r>
                          <w:rPr>
                            <w:rStyle w:val="em"/>
                            <w:rFonts w:ascii="Century Gothic" w:eastAsia="Century Gothic" w:hAnsi="Century Gothic" w:cs="Century Gothic"/>
                            <w:i/>
                            <w:iCs/>
                            <w:color w:val="000000"/>
                            <w:sz w:val="20"/>
                            <w:szCs w:val="20"/>
                          </w:rPr>
                          <w:t xml:space="preserve"> of two</w:t>
                        </w:r>
                        <w:r w:rsidR="007018DE">
                          <w:rPr>
                            <w:rStyle w:val="em"/>
                            <w:rFonts w:ascii="Century Gothic" w:eastAsia="Century Gothic" w:hAnsi="Century Gothic" w:cs="Century Gothic"/>
                            <w:i/>
                            <w:iCs/>
                            <w:color w:val="000000"/>
                            <w:sz w:val="20"/>
                            <w:szCs w:val="20"/>
                          </w:rPr>
                          <w:t xml:space="preserve"> Dotnet</w:t>
                        </w:r>
                        <w:r>
                          <w:rPr>
                            <w:rStyle w:val="em"/>
                            <w:rFonts w:ascii="Century Gothic" w:eastAsia="Century Gothic" w:hAnsi="Century Gothic" w:cs="Century Gothic"/>
                            <w:i/>
                            <w:iCs/>
                            <w:color w:val="000000"/>
                            <w:sz w:val="20"/>
                            <w:szCs w:val="20"/>
                          </w:rPr>
                          <w:t xml:space="preserve"> teams</w:t>
                        </w:r>
                        <w:r w:rsidR="006E24FD">
                          <w:rPr>
                            <w:rStyle w:val="em"/>
                            <w:rFonts w:ascii="Century Gothic" w:eastAsia="Century Gothic" w:hAnsi="Century Gothic" w:cs="Century Gothic"/>
                            <w:i/>
                            <w:iCs/>
                            <w:color w:val="000000"/>
                            <w:sz w:val="20"/>
                            <w:szCs w:val="20"/>
                          </w:rPr>
                          <w:t>.</w:t>
                        </w:r>
                        <w:r w:rsidR="007018DE">
                          <w:rPr>
                            <w:rStyle w:val="em"/>
                            <w:rFonts w:ascii="Century Gothic" w:eastAsia="Century Gothic" w:hAnsi="Century Gothic" w:cs="Century Gothic"/>
                            <w:i/>
                            <w:iCs/>
                            <w:color w:val="000000"/>
                            <w:sz w:val="20"/>
                            <w:szCs w:val="20"/>
                          </w:rPr>
                          <w:t xml:space="preserve"> We are working on Absence Management Domain.</w:t>
                        </w:r>
                      </w:p>
                      <w:p w:rsidR="007018DE" w:rsidP="007018DE" w14:paraId="7D3523D6"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7018DE" w:rsidP="007018DE" w14:paraId="7AACCEB6" w14:textId="77777777">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trong1"/>
                            <w:rFonts w:ascii="Century Gothic" w:eastAsia="Century Gothic" w:hAnsi="Century Gothic" w:cs="Century Gothic"/>
                            <w:b/>
                            <w:bCs/>
                            <w:color w:val="000000" w:themeColor="text1" w:themeShade="FF" w:themeTint="FF"/>
                            <w:sz w:val="20"/>
                            <w:szCs w:val="20"/>
                          </w:rPr>
                          <w:t>Facilitating Scrum Ceremonies</w:t>
                        </w:r>
                        <w:r w:rsidRPr="7CA9CC8A" w:rsidR="7CA9CC8A">
                          <w:rPr>
                            <w:rStyle w:val="span"/>
                            <w:rFonts w:ascii="Century Gothic" w:eastAsia="Century Gothic" w:hAnsi="Century Gothic" w:cs="Century Gothic"/>
                            <w:color w:val="000000" w:themeColor="text1" w:themeShade="FF" w:themeTint="FF"/>
                            <w:sz w:val="20"/>
                            <w:szCs w:val="20"/>
                          </w:rPr>
                          <w:t>.</w:t>
                        </w:r>
                      </w:p>
                      <w:p w:rsidR="007018DE" w:rsidP="007018DE" w14:paraId="528313A1" w14:textId="77777777">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pan"/>
                            <w:rFonts w:ascii="Century Gothic" w:eastAsia="Century Gothic" w:hAnsi="Century Gothic" w:cs="Century Gothic"/>
                            <w:color w:val="000000" w:themeColor="text1" w:themeShade="FF" w:themeTint="FF"/>
                            <w:sz w:val="20"/>
                            <w:szCs w:val="20"/>
                          </w:rPr>
                          <w:t xml:space="preserve">Tracked </w:t>
                        </w:r>
                        <w:r w:rsidRPr="7CA9CC8A" w:rsidR="7CA9CC8A">
                          <w:rPr>
                            <w:rStyle w:val="Strong1"/>
                            <w:rFonts w:ascii="Century Gothic" w:eastAsia="Century Gothic" w:hAnsi="Century Gothic" w:cs="Century Gothic"/>
                            <w:b/>
                            <w:bCs/>
                            <w:color w:val="000000" w:themeColor="text1" w:themeShade="FF" w:themeTint="FF"/>
                            <w:sz w:val="20"/>
                            <w:szCs w:val="20"/>
                          </w:rPr>
                          <w:t>burn down metrics, velocity,</w:t>
                        </w:r>
                        <w:r w:rsidRPr="7CA9CC8A" w:rsidR="7CA9CC8A">
                          <w:rPr>
                            <w:rStyle w:val="span"/>
                            <w:rFonts w:ascii="Century Gothic" w:eastAsia="Century Gothic" w:hAnsi="Century Gothic" w:cs="Century Gothic"/>
                            <w:color w:val="000000" w:themeColor="text1" w:themeShade="FF" w:themeTint="FF"/>
                            <w:sz w:val="20"/>
                            <w:szCs w:val="20"/>
                          </w:rPr>
                          <w:t xml:space="preserve"> and task breakdown</w:t>
                        </w:r>
                      </w:p>
                      <w:p w:rsidR="007018DE" w:rsidP="007018DE" w14:paraId="0994D68B" w14:textId="77777777">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pan"/>
                            <w:rFonts w:ascii="Century Gothic" w:eastAsia="Century Gothic" w:hAnsi="Century Gothic" w:cs="Century Gothic"/>
                            <w:color w:val="000000" w:themeColor="text1" w:themeShade="FF" w:themeTint="FF"/>
                            <w:sz w:val="20"/>
                            <w:szCs w:val="20"/>
                          </w:rPr>
                          <w:t xml:space="preserve">Trained other members regarding </w:t>
                        </w:r>
                        <w:r w:rsidRPr="7CA9CC8A" w:rsidR="7CA9CC8A">
                          <w:rPr>
                            <w:rStyle w:val="Strong1"/>
                            <w:rFonts w:ascii="Century Gothic" w:eastAsia="Century Gothic" w:hAnsi="Century Gothic" w:cs="Century Gothic"/>
                            <w:b/>
                            <w:bCs/>
                            <w:color w:val="000000" w:themeColor="text1" w:themeShade="FF" w:themeTint="FF"/>
                            <w:sz w:val="20"/>
                            <w:szCs w:val="20"/>
                          </w:rPr>
                          <w:t>Agile</w:t>
                        </w:r>
                        <w:r w:rsidRPr="7CA9CC8A" w:rsidR="7CA9CC8A">
                          <w:rPr>
                            <w:rStyle w:val="span"/>
                            <w:rFonts w:ascii="Century Gothic" w:eastAsia="Century Gothic" w:hAnsi="Century Gothic" w:cs="Century Gothic"/>
                            <w:color w:val="000000" w:themeColor="text1" w:themeShade="FF" w:themeTint="FF"/>
                            <w:sz w:val="20"/>
                            <w:szCs w:val="20"/>
                          </w:rPr>
                          <w:t xml:space="preserve"> methodology</w:t>
                        </w:r>
                      </w:p>
                      <w:p w:rsidR="009D5761" w:rsidP="007018DE" w14:paraId="1E195696" w14:textId="235C237C">
                        <w:pPr>
                          <w:pStyle w:val="documentulli"/>
                          <w:spacing w:line="320" w:lineRule="atLeast"/>
                          <w:ind w:left="320"/>
                          <w:rPr>
                            <w:rStyle w:val="span"/>
                            <w:rFonts w:ascii="Century Gothic" w:eastAsia="Century Gothic" w:hAnsi="Century Gothic" w:cs="Century Gothic"/>
                            <w:color w:val="000000"/>
                            <w:sz w:val="20"/>
                            <w:szCs w:val="20"/>
                          </w:rPr>
                        </w:pPr>
                      </w:p>
                    </w:tc>
                  </w:tr>
                </w:tbl>
                <w:p w:rsidR="009D5761" w14:paraId="306E763E"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359D08A8" w14:textId="77777777" w:rsidTr="7CA9CC8A">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18BAE4C5" w14:textId="28D562E2">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68480"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39585"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-1714500</wp:posOffset>
                                  </wp:positionH>
                                  <wp:positionV relativeFrom="paragraph">
                                    <wp:posOffset>-25400</wp:posOffset>
                                  </wp:positionV>
                                  <wp:extent cx="1270000" cy="203200"/>
                                  <wp:effectExtent l="3175" t="0" r="3175" b="0"/>
                                  <wp:wrapNone/>
                                  <wp:docPr id="9" name="Rectangle 3"/>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2019-11 - 2020-03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28"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70528" stroked="f">
                                  <v:fill opacity="0"/>
                                  <v:textbox style="mso-fit-shape-to-text:t" inset="0,0,0,0">
                                    <w:txbxContent>
                                      <w:p w:rsidR="009D5761" w14:paraId="52E03FF2"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2019-11 - 2020-03</w:t>
                                        </w:r>
                                      </w:p>
                                    </w:txbxContent>
                                  </v:textbox>
                                </v:rect>
                              </w:pict>
                            </mc:Fallback>
                          </mc:AlternateContent>
                        </w:r>
                      </w:p>
                    </w:tc>
                    <w:tc>
                      <w:tcPr>
                        <w:tcW w:w="7620" w:type="dxa"/>
                        <w:tcMar>
                          <w:top w:w="100" w:type="dxa"/>
                          <w:left w:w="0" w:type="dxa"/>
                          <w:bottom w:w="0" w:type="dxa"/>
                          <w:right w:w="0" w:type="dxa"/>
                        </w:tcMar>
                        <w:hideMark/>
                      </w:tcPr>
                      <w:p w:rsidR="009D5761" w14:paraId="54E70E8A" w14:textId="777777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Senior Associate- Program Management</w:t>
                        </w:r>
                      </w:p>
                      <w:p w:rsidR="009D5761" w14:paraId="3F25AE15" w14:textId="77777777">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Publicis Sapient, Fixed Term Employee, Gurugram, Haryana</w:t>
                        </w:r>
                      </w:p>
                      <w:p w:rsidR="009D5761" w14:paraId="06E858E0" w14:textId="5FAA089D">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Description:</w:t>
                        </w:r>
                        <w:r w:rsidR="0037064D">
                          <w:rPr>
                            <w:rStyle w:val="Strong1"/>
                            <w:rFonts w:ascii="Century Gothic" w:eastAsia="Century Gothic" w:hAnsi="Century Gothic" w:cs="Century Gothic"/>
                            <w:b/>
                            <w:bCs/>
                            <w:color w:val="000000"/>
                            <w:sz w:val="20"/>
                            <w:szCs w:val="20"/>
                          </w:rPr>
                          <w:t xml:space="preserve"> </w:t>
                        </w:r>
                        <w:r>
                          <w:rPr>
                            <w:rStyle w:val="span"/>
                            <w:rFonts w:ascii="Century Gothic" w:eastAsia="Century Gothic" w:hAnsi="Century Gothic" w:cs="Century Gothic"/>
                            <w:color w:val="000000"/>
                            <w:sz w:val="20"/>
                            <w:szCs w:val="20"/>
                          </w:rPr>
                          <w:t xml:space="preserve">Worked as </w:t>
                        </w:r>
                        <w:r w:rsidRPr="00A73300">
                          <w:rPr>
                            <w:rStyle w:val="span"/>
                            <w:rFonts w:ascii="Century Gothic" w:eastAsia="Century Gothic" w:hAnsi="Century Gothic" w:cs="Century Gothic"/>
                            <w:b/>
                            <w:bCs/>
                            <w:color w:val="000000"/>
                            <w:sz w:val="20"/>
                            <w:szCs w:val="20"/>
                          </w:rPr>
                          <w:t>Scrum Master</w:t>
                        </w:r>
                        <w:r>
                          <w:rPr>
                            <w:rStyle w:val="span"/>
                            <w:rFonts w:ascii="Century Gothic" w:eastAsia="Century Gothic" w:hAnsi="Century Gothic" w:cs="Century Gothic"/>
                            <w:color w:val="000000"/>
                            <w:sz w:val="20"/>
                            <w:szCs w:val="20"/>
                          </w:rPr>
                          <w:t xml:space="preserve"> for Roll-out Track of Speedy. Speedy is a software which tracks agile KPI's and present them in dashboard which leadership can view and take actions accordingly.</w:t>
                        </w:r>
                      </w:p>
                      <w:p w:rsidR="009D5761" w14:paraId="1AA63510"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9D5761" w14:paraId="754E5650" w14:textId="1E2B5C89">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trong1"/>
                            <w:rFonts w:ascii="Century Gothic" w:eastAsia="Century Gothic" w:hAnsi="Century Gothic" w:cs="Century Gothic"/>
                            <w:b/>
                            <w:bCs/>
                            <w:color w:val="000000" w:themeColor="text1" w:themeShade="FF" w:themeTint="FF"/>
                            <w:sz w:val="20"/>
                            <w:szCs w:val="20"/>
                          </w:rPr>
                          <w:t xml:space="preserve">Facilitating </w:t>
                        </w:r>
                        <w:r w:rsidRPr="7CA9CC8A" w:rsidR="7CA9CC8A">
                          <w:rPr>
                            <w:rStyle w:val="Strong1"/>
                            <w:rFonts w:ascii="Century Gothic" w:eastAsia="Century Gothic" w:hAnsi="Century Gothic" w:cs="Century Gothic"/>
                            <w:b/>
                            <w:bCs/>
                            <w:color w:val="000000" w:themeColor="text1" w:themeShade="FF" w:themeTint="FF"/>
                            <w:sz w:val="20"/>
                            <w:szCs w:val="20"/>
                          </w:rPr>
                          <w:t>Scrum Ceremonies</w:t>
                        </w:r>
                        <w:r w:rsidRPr="7CA9CC8A" w:rsidR="7CA9CC8A">
                          <w:rPr>
                            <w:rStyle w:val="span"/>
                            <w:rFonts w:ascii="Century Gothic" w:eastAsia="Century Gothic" w:hAnsi="Century Gothic" w:cs="Century Gothic"/>
                            <w:color w:val="000000" w:themeColor="text1" w:themeShade="FF" w:themeTint="FF"/>
                            <w:sz w:val="20"/>
                            <w:szCs w:val="20"/>
                          </w:rPr>
                          <w:t>.</w:t>
                        </w:r>
                      </w:p>
                      <w:p w:rsidR="009D5761" w14:paraId="59524168" w14:textId="77777777">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pan"/>
                            <w:rFonts w:ascii="Century Gothic" w:eastAsia="Century Gothic" w:hAnsi="Century Gothic" w:cs="Century Gothic"/>
                            <w:color w:val="000000" w:themeColor="text1" w:themeShade="FF" w:themeTint="FF"/>
                            <w:sz w:val="20"/>
                            <w:szCs w:val="20"/>
                          </w:rPr>
                          <w:t xml:space="preserve">Tracked </w:t>
                        </w:r>
                        <w:r w:rsidRPr="7CA9CC8A" w:rsidR="7CA9CC8A">
                          <w:rPr>
                            <w:rStyle w:val="Strong1"/>
                            <w:rFonts w:ascii="Century Gothic" w:eastAsia="Century Gothic" w:hAnsi="Century Gothic" w:cs="Century Gothic"/>
                            <w:b/>
                            <w:bCs/>
                            <w:color w:val="000000" w:themeColor="text1" w:themeShade="FF" w:themeTint="FF"/>
                            <w:sz w:val="20"/>
                            <w:szCs w:val="20"/>
                          </w:rPr>
                          <w:t>burn down metrics, velocity,</w:t>
                        </w:r>
                        <w:r w:rsidRPr="7CA9CC8A" w:rsidR="7CA9CC8A">
                          <w:rPr>
                            <w:rStyle w:val="span"/>
                            <w:rFonts w:ascii="Century Gothic" w:eastAsia="Century Gothic" w:hAnsi="Century Gothic" w:cs="Century Gothic"/>
                            <w:color w:val="000000" w:themeColor="text1" w:themeShade="FF" w:themeTint="FF"/>
                            <w:sz w:val="20"/>
                            <w:szCs w:val="20"/>
                          </w:rPr>
                          <w:t xml:space="preserve"> and task breakdown</w:t>
                        </w:r>
                      </w:p>
                      <w:p w:rsidR="009D5761" w14:paraId="43A426D8" w14:textId="77777777">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pan"/>
                            <w:rFonts w:ascii="Century Gothic" w:eastAsia="Century Gothic" w:hAnsi="Century Gothic" w:cs="Century Gothic"/>
                            <w:color w:val="000000" w:themeColor="text1" w:themeShade="FF" w:themeTint="FF"/>
                            <w:sz w:val="20"/>
                            <w:szCs w:val="20"/>
                          </w:rPr>
                          <w:t xml:space="preserve">Trained other members regarding </w:t>
                        </w:r>
                        <w:r w:rsidRPr="7CA9CC8A" w:rsidR="7CA9CC8A">
                          <w:rPr>
                            <w:rStyle w:val="Strong1"/>
                            <w:rFonts w:ascii="Century Gothic" w:eastAsia="Century Gothic" w:hAnsi="Century Gothic" w:cs="Century Gothic"/>
                            <w:b/>
                            <w:bCs/>
                            <w:color w:val="000000" w:themeColor="text1" w:themeShade="FF" w:themeTint="FF"/>
                            <w:sz w:val="20"/>
                            <w:szCs w:val="20"/>
                          </w:rPr>
                          <w:t>Agile</w:t>
                        </w:r>
                        <w:r w:rsidRPr="7CA9CC8A" w:rsidR="7CA9CC8A">
                          <w:rPr>
                            <w:rStyle w:val="span"/>
                            <w:rFonts w:ascii="Century Gothic" w:eastAsia="Century Gothic" w:hAnsi="Century Gothic" w:cs="Century Gothic"/>
                            <w:color w:val="000000" w:themeColor="text1" w:themeShade="FF" w:themeTint="FF"/>
                            <w:sz w:val="20"/>
                            <w:szCs w:val="20"/>
                          </w:rPr>
                          <w:t xml:space="preserve"> methodology</w:t>
                        </w:r>
                      </w:p>
                      <w:p w:rsidR="009D5761" w:rsidRPr="00095839" w:rsidP="00095839" w14:paraId="2FA059AD" w14:textId="4482BC30">
                        <w:pPr>
                          <w:pStyle w:val="documentulli"/>
                          <w:numPr>
                            <w:ilvl w:val="0"/>
                            <w:numId w:val="3"/>
                          </w:numPr>
                          <w:spacing w:line="320" w:lineRule="atLeast"/>
                          <w:ind w:left="320" w:hanging="192"/>
                          <w:rPr>
                            <w:rStyle w:val="span"/>
                            <w:rFonts w:ascii="Century Gothic" w:eastAsia="Century Gothic" w:hAnsi="Century Gothic" w:cs="Century Gothic"/>
                            <w:color w:val="000000"/>
                            <w:sz w:val="20"/>
                            <w:szCs w:val="20"/>
                          </w:rPr>
                        </w:pPr>
                        <w:r w:rsidRPr="7CA9CC8A" w:rsidR="7CA9CC8A">
                          <w:rPr>
                            <w:rStyle w:val="span"/>
                            <w:rFonts w:ascii="Century Gothic" w:eastAsia="Century Gothic" w:hAnsi="Century Gothic" w:cs="Century Gothic"/>
                            <w:color w:val="000000" w:themeColor="text1" w:themeShade="FF" w:themeTint="FF"/>
                            <w:sz w:val="20"/>
                            <w:szCs w:val="20"/>
                          </w:rPr>
                          <w:t>Handling upgrades of different Product versions.</w:t>
                        </w:r>
                      </w:p>
                    </w:tc>
                  </w:tr>
                </w:tbl>
                <w:p w:rsidR="009D5761" w14:paraId="6461E175"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6728BB81"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1A1329D6" w14:textId="5AEB4024">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71552"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18" name="Picture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83973"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72576" behindDoc="0" locked="0" layoutInCell="1" allowOverlap="1">
                                  <wp:simplePos x="0" y="0"/>
                                  <wp:positionH relativeFrom="column">
                                    <wp:posOffset>-1714500</wp:posOffset>
                                  </wp:positionH>
                                  <wp:positionV relativeFrom="paragraph">
                                    <wp:posOffset>-25400</wp:posOffset>
                                  </wp:positionV>
                                  <wp:extent cx="1270000" cy="203200"/>
                                  <wp:effectExtent l="3175" t="4445" r="3175" b="1905"/>
                                  <wp:wrapNone/>
                                  <wp:docPr id="8" name="Rectangle 4"/>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2019-02 - 2019-10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 o:spid="_x0000_s1029"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73600" stroked="f">
                                  <v:fill opacity="0"/>
                                  <v:textbox style="mso-fit-shape-to-text:t" inset="0,0,0,0">
                                    <w:txbxContent>
                                      <w:p w:rsidR="009D5761" w14:paraId="68B87436"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2019-02 - 2019-10</w:t>
                                        </w:r>
                                      </w:p>
                                    </w:txbxContent>
                                  </v:textbox>
                                </v:rect>
                              </w:pict>
                            </mc:Fallback>
                          </mc:AlternateContent>
                        </w:r>
                      </w:p>
                    </w:tc>
                    <w:tc>
                      <w:tcPr>
                        <w:tcW w:w="7620" w:type="dxa"/>
                        <w:tcMar>
                          <w:top w:w="100" w:type="dxa"/>
                          <w:left w:w="0" w:type="dxa"/>
                          <w:bottom w:w="0" w:type="dxa"/>
                          <w:right w:w="0" w:type="dxa"/>
                        </w:tcMar>
                        <w:hideMark/>
                      </w:tcPr>
                      <w:p w:rsidR="009D5761" w14:paraId="6C38B288" w14:textId="2B49836F">
                        <w:pPr>
                          <w:pStyle w:val="documentspanpaddedline"/>
                          <w:spacing w:line="320" w:lineRule="atLeast"/>
                          <w:rPr>
                            <w:rStyle w:val="documentspanjobtitle"/>
                            <w:rFonts w:ascii="Century Gothic" w:eastAsia="Century Gothic" w:hAnsi="Century Gothic" w:cs="Century Gothic"/>
                            <w:color w:val="000000"/>
                            <w:sz w:val="26"/>
                            <w:szCs w:val="26"/>
                          </w:rPr>
                        </w:pPr>
                        <w:r>
                          <w:rPr>
                            <w:rStyle w:val="documentspanjobtitle"/>
                            <w:rFonts w:ascii="Century Gothic" w:eastAsia="Century Gothic" w:hAnsi="Century Gothic" w:cs="Century Gothic"/>
                            <w:color w:val="000000"/>
                            <w:sz w:val="26"/>
                            <w:szCs w:val="26"/>
                          </w:rPr>
                          <w:t>Lead Engineer</w:t>
                        </w:r>
                      </w:p>
                      <w:p w:rsidR="009D5761" w14:paraId="562609A9" w14:textId="6981A298">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Pure Software, Gautam Buddha Nagar, Uttar Pradesh</w:t>
                        </w:r>
                        <w:r w:rsidR="00DC202C">
                          <w:rPr>
                            <w:rStyle w:val="span"/>
                            <w:rFonts w:ascii="Century Gothic" w:eastAsia="Century Gothic" w:hAnsi="Century Gothic" w:cs="Century Gothic"/>
                            <w:i/>
                            <w:iCs/>
                            <w:color w:val="000000"/>
                            <w:sz w:val="20"/>
                            <w:szCs w:val="20"/>
                          </w:rPr>
                          <w:t xml:space="preserve">, </w:t>
                        </w:r>
                      </w:p>
                      <w:p w:rsidR="009D5761" w14:paraId="0C4D74C9"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Description:</w:t>
                        </w:r>
                        <w:r>
                          <w:rPr>
                            <w:rStyle w:val="span"/>
                            <w:rFonts w:ascii="Century Gothic" w:eastAsia="Century Gothic" w:hAnsi="Century Gothic" w:cs="Century Gothic"/>
                            <w:color w:val="000000"/>
                            <w:sz w:val="20"/>
                            <w:szCs w:val="20"/>
                          </w:rPr>
                          <w:t xml:space="preserve"> </w:t>
                        </w:r>
                        <w:r>
                          <w:rPr>
                            <w:rStyle w:val="span"/>
                            <w:rFonts w:ascii="Century Gothic" w:eastAsia="Century Gothic" w:hAnsi="Century Gothic" w:cs="Century Gothic"/>
                            <w:color w:val="000000"/>
                            <w:sz w:val="20"/>
                            <w:szCs w:val="20"/>
                          </w:rPr>
                          <w:t>FleetPride</w:t>
                        </w:r>
                        <w:r>
                          <w:rPr>
                            <w:rStyle w:val="span"/>
                            <w:rFonts w:ascii="Century Gothic" w:eastAsia="Century Gothic" w:hAnsi="Century Gothic" w:cs="Century Gothic"/>
                            <w:color w:val="000000"/>
                            <w:sz w:val="20"/>
                            <w:szCs w:val="20"/>
                          </w:rPr>
                          <w:t xml:space="preserve"> Inc. distributes heavy duty trucks and trailers replacement parts. The Company offers products such as brakes and wheel ends, drive trains, suspensions, air conditioning, starters, alternators, and engine components. </w:t>
                        </w:r>
                        <w:r>
                          <w:rPr>
                            <w:rStyle w:val="span"/>
                            <w:rFonts w:ascii="Century Gothic" w:eastAsia="Century Gothic" w:hAnsi="Century Gothic" w:cs="Century Gothic"/>
                            <w:color w:val="000000"/>
                            <w:sz w:val="20"/>
                            <w:szCs w:val="20"/>
                          </w:rPr>
                          <w:t>FleetPride</w:t>
                        </w:r>
                        <w:r>
                          <w:rPr>
                            <w:rStyle w:val="span"/>
                            <w:rFonts w:ascii="Century Gothic" w:eastAsia="Century Gothic" w:hAnsi="Century Gothic" w:cs="Century Gothic"/>
                            <w:color w:val="000000"/>
                            <w:sz w:val="20"/>
                            <w:szCs w:val="20"/>
                          </w:rPr>
                          <w:t xml:space="preserve"> serves customers throughout the United States.</w:t>
                        </w:r>
                      </w:p>
                      <w:p w:rsidR="009D5761" w14:paraId="1285F513"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9D5761" w14:paraId="38179A44" w14:textId="43B80D12">
                        <w:pPr>
                          <w:pStyle w:val="documentulli"/>
                          <w:numPr>
                            <w:ilvl w:val="0"/>
                            <w:numId w:val="4"/>
                          </w:numPr>
                          <w:spacing w:line="320" w:lineRule="atLeast"/>
                          <w:ind w:left="320" w:hanging="192"/>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 xml:space="preserve">Facilitating Scrum </w:t>
                        </w:r>
                        <w:r w:rsidR="006E24FD">
                          <w:rPr>
                            <w:rStyle w:val="Strong1"/>
                            <w:rFonts w:ascii="Century Gothic" w:eastAsia="Century Gothic" w:hAnsi="Century Gothic" w:cs="Century Gothic"/>
                            <w:b/>
                            <w:bCs/>
                            <w:color w:val="000000"/>
                            <w:sz w:val="20"/>
                            <w:szCs w:val="20"/>
                          </w:rPr>
                          <w:t>Ceremonies</w:t>
                        </w:r>
                        <w:r w:rsidR="006E24FD">
                          <w:rPr>
                            <w:rStyle w:val="span"/>
                            <w:rFonts w:ascii="Century Gothic" w:eastAsia="Century Gothic" w:hAnsi="Century Gothic" w:cs="Century Gothic"/>
                            <w:color w:val="000000"/>
                            <w:sz w:val="20"/>
                            <w:szCs w:val="20"/>
                          </w:rPr>
                          <w:t>.</w:t>
                        </w:r>
                      </w:p>
                      <w:p w:rsidR="009D5761" w14:paraId="7C85FDAA" w14:textId="77777777">
                        <w:pPr>
                          <w:pStyle w:val="documentulli"/>
                          <w:numPr>
                            <w:ilvl w:val="0"/>
                            <w:numId w:val="4"/>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 xml:space="preserve">Tracked </w:t>
                        </w:r>
                        <w:r>
                          <w:rPr>
                            <w:rStyle w:val="Strong1"/>
                            <w:rFonts w:ascii="Century Gothic" w:eastAsia="Century Gothic" w:hAnsi="Century Gothic" w:cs="Century Gothic"/>
                            <w:b/>
                            <w:bCs/>
                            <w:color w:val="000000"/>
                            <w:sz w:val="20"/>
                            <w:szCs w:val="20"/>
                          </w:rPr>
                          <w:t>burndown metrics, velocity,</w:t>
                        </w:r>
                        <w:r>
                          <w:rPr>
                            <w:rStyle w:val="span"/>
                            <w:rFonts w:ascii="Century Gothic" w:eastAsia="Century Gothic" w:hAnsi="Century Gothic" w:cs="Century Gothic"/>
                            <w:color w:val="000000"/>
                            <w:sz w:val="20"/>
                            <w:szCs w:val="20"/>
                          </w:rPr>
                          <w:t xml:space="preserve"> and task breakdown</w:t>
                        </w:r>
                      </w:p>
                      <w:p w:rsidR="009D5761" w14:paraId="1F4FA973" w14:textId="77777777">
                        <w:pPr>
                          <w:pStyle w:val="documentulli"/>
                          <w:numPr>
                            <w:ilvl w:val="0"/>
                            <w:numId w:val="4"/>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 xml:space="preserve">Trained other members regarding </w:t>
                        </w:r>
                        <w:r>
                          <w:rPr>
                            <w:rStyle w:val="Strong1"/>
                            <w:rFonts w:ascii="Century Gothic" w:eastAsia="Century Gothic" w:hAnsi="Century Gothic" w:cs="Century Gothic"/>
                            <w:b/>
                            <w:bCs/>
                            <w:color w:val="000000"/>
                            <w:sz w:val="20"/>
                            <w:szCs w:val="20"/>
                          </w:rPr>
                          <w:t>Agile</w:t>
                        </w:r>
                        <w:r>
                          <w:rPr>
                            <w:rStyle w:val="span"/>
                            <w:rFonts w:ascii="Century Gothic" w:eastAsia="Century Gothic" w:hAnsi="Century Gothic" w:cs="Century Gothic"/>
                            <w:color w:val="000000"/>
                            <w:sz w:val="20"/>
                            <w:szCs w:val="20"/>
                          </w:rPr>
                          <w:t xml:space="preserve"> methodologies.</w:t>
                        </w:r>
                      </w:p>
                      <w:p w:rsidR="009D5761" w14:paraId="4E24553A" w14:textId="60644E7A">
                        <w:pPr>
                          <w:pStyle w:val="documentulli"/>
                          <w:numPr>
                            <w:ilvl w:val="0"/>
                            <w:numId w:val="4"/>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Tracking AS400</w:t>
                        </w:r>
                        <w:r>
                          <w:rPr>
                            <w:rStyle w:val="Strong1"/>
                            <w:rFonts w:ascii="Century Gothic" w:eastAsia="Century Gothic" w:hAnsi="Century Gothic" w:cs="Century Gothic"/>
                            <w:b/>
                            <w:bCs/>
                            <w:color w:val="000000"/>
                            <w:sz w:val="20"/>
                            <w:szCs w:val="20"/>
                          </w:rPr>
                          <w:t xml:space="preserve"> Project </w:t>
                        </w:r>
                        <w:r w:rsidR="00EF0FEA">
                          <w:rPr>
                            <w:rStyle w:val="Strong1"/>
                            <w:rFonts w:ascii="Century Gothic" w:eastAsia="Century Gothic" w:hAnsi="Century Gothic" w:cs="Century Gothic"/>
                            <w:b/>
                            <w:bCs/>
                            <w:color w:val="000000"/>
                            <w:sz w:val="20"/>
                            <w:szCs w:val="20"/>
                          </w:rPr>
                          <w:t>Deliveries.</w:t>
                        </w:r>
                      </w:p>
                      <w:p w:rsidR="009D5761" w:rsidP="00095839" w14:paraId="3DA1117D" w14:textId="1D8A544A">
                        <w:pPr>
                          <w:pStyle w:val="documentulli"/>
                          <w:spacing w:line="320" w:lineRule="atLeast"/>
                          <w:ind w:left="320"/>
                          <w:rPr>
                            <w:rStyle w:val="span"/>
                            <w:rFonts w:ascii="Century Gothic" w:eastAsia="Century Gothic" w:hAnsi="Century Gothic" w:cs="Century Gothic"/>
                            <w:color w:val="000000"/>
                            <w:sz w:val="20"/>
                            <w:szCs w:val="20"/>
                          </w:rPr>
                        </w:pPr>
                      </w:p>
                    </w:tc>
                  </w:tr>
                </w:tbl>
                <w:p w:rsidR="009D5761" w14:paraId="20AE2E90"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6DD56224"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553D16F7" w14:textId="45AF75A1">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74624"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3565"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-1714500</wp:posOffset>
                                  </wp:positionH>
                                  <wp:positionV relativeFrom="paragraph">
                                    <wp:posOffset>-25400</wp:posOffset>
                                  </wp:positionV>
                                  <wp:extent cx="1270000" cy="203200"/>
                                  <wp:effectExtent l="3175" t="0" r="3175" b="0"/>
                                  <wp:wrapNone/>
                                  <wp:docPr id="7" name="Rectangle 5"/>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2018-04 - 2019-02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 o:spid="_x0000_s1030"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76672" stroked="f">
                                  <v:fill opacity="0"/>
                                  <v:textbox style="mso-fit-shape-to-text:t" inset="0,0,0,0">
                                    <w:txbxContent>
                                      <w:p w:rsidR="009D5761" w14:paraId="05F0443D"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2018-04 - 2019-02</w:t>
                                        </w:r>
                                      </w:p>
                                    </w:txbxContent>
                                  </v:textbox>
                                </v:rect>
                              </w:pict>
                            </mc:Fallback>
                          </mc:AlternateContent>
                        </w:r>
                      </w:p>
                    </w:tc>
                    <w:tc>
                      <w:tcPr>
                        <w:tcW w:w="7620" w:type="dxa"/>
                        <w:tcMar>
                          <w:top w:w="100" w:type="dxa"/>
                          <w:left w:w="0" w:type="dxa"/>
                          <w:bottom w:w="0" w:type="dxa"/>
                          <w:right w:w="0" w:type="dxa"/>
                        </w:tcMar>
                        <w:hideMark/>
                      </w:tcPr>
                      <w:p w:rsidR="009D5761" w14:paraId="23A6D49A" w14:textId="777777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Professional 1- Product Developer</w:t>
                        </w:r>
                      </w:p>
                      <w:p w:rsidR="009D5761" w14:paraId="5236EDBD" w14:textId="77777777">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DXC Technology, Genius, Gurugram, Haryana</w:t>
                        </w:r>
                      </w:p>
                      <w:p w:rsidR="009D5761" w14:paraId="204B44AD"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9D5761" w14:paraId="02967299" w14:textId="77777777">
                        <w:pPr>
                          <w:pStyle w:val="documentulli"/>
                          <w:numPr>
                            <w:ilvl w:val="0"/>
                            <w:numId w:val="5"/>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Synon</w:t>
                        </w:r>
                        <w:r>
                          <w:rPr>
                            <w:rStyle w:val="span"/>
                            <w:rFonts w:ascii="Century Gothic" w:eastAsia="Century Gothic" w:hAnsi="Century Gothic" w:cs="Century Gothic"/>
                            <w:color w:val="000000"/>
                            <w:sz w:val="20"/>
                            <w:szCs w:val="20"/>
                          </w:rPr>
                          <w:t xml:space="preserve"> Programmer.</w:t>
                        </w:r>
                      </w:p>
                      <w:p w:rsidR="009D5761" w:rsidRPr="00C6250E" w:rsidP="00C6250E" w14:paraId="6A2A24DF" w14:textId="12ECDEC7">
                        <w:pPr>
                          <w:pStyle w:val="documentulli"/>
                          <w:numPr>
                            <w:ilvl w:val="0"/>
                            <w:numId w:val="5"/>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Involved in Requirement document, Estimates and Test case preparations</w:t>
                        </w:r>
                        <w:r w:rsidR="00C6250E">
                          <w:rPr>
                            <w:rStyle w:val="span"/>
                            <w:rFonts w:ascii="Century Gothic" w:eastAsia="Century Gothic" w:hAnsi="Century Gothic" w:cs="Century Gothic"/>
                            <w:color w:val="000000"/>
                            <w:sz w:val="20"/>
                            <w:szCs w:val="20"/>
                          </w:rPr>
                          <w:t>.</w:t>
                        </w:r>
                      </w:p>
                    </w:tc>
                  </w:tr>
                </w:tbl>
                <w:p w:rsidR="009D5761" w14:paraId="2E22E4D5"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518E3C28" w14:textId="77777777" w:rsidTr="00095839">
                    <w:tblPrEx>
                      <w:tblW w:w="0" w:type="auto"/>
                      <w:tblCellSpacing w:w="0" w:type="dxa"/>
                      <w:tblLayout w:type="fixed"/>
                      <w:tblCellMar>
                        <w:left w:w="0" w:type="dxa"/>
                        <w:right w:w="0" w:type="dxa"/>
                      </w:tblCellMar>
                      <w:tblLook w:val="05E0"/>
                    </w:tblPrEx>
                    <w:trPr>
                      <w:trHeight w:val="3511"/>
                      <w:tblCellSpacing w:w="0" w:type="dxa"/>
                    </w:trPr>
                    <w:tc>
                      <w:tcPr>
                        <w:tcW w:w="500" w:type="dxa"/>
                        <w:tcMar>
                          <w:top w:w="100" w:type="dxa"/>
                          <w:left w:w="0" w:type="dxa"/>
                          <w:bottom w:w="0" w:type="dxa"/>
                          <w:right w:w="0" w:type="dxa"/>
                        </w:tcMar>
                        <w:hideMark/>
                      </w:tcPr>
                      <w:p w:rsidR="009D5761" w14:paraId="0BB18CA2" w14:textId="2475A260">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77696"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0" name="Picture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1210"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78720" behindDoc="0" locked="0" layoutInCell="1" allowOverlap="1">
                                  <wp:simplePos x="0" y="0"/>
                                  <wp:positionH relativeFrom="column">
                                    <wp:posOffset>-1714500</wp:posOffset>
                                  </wp:positionH>
                                  <wp:positionV relativeFrom="paragraph">
                                    <wp:posOffset>-25400</wp:posOffset>
                                  </wp:positionV>
                                  <wp:extent cx="1270000" cy="203200"/>
                                  <wp:effectExtent l="3175" t="1270" r="3175" b="0"/>
                                  <wp:wrapNone/>
                                  <wp:docPr id="6" name="Rectangle 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2016-05 - 2018-04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6" o:spid="_x0000_s1031"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79744" stroked="f">
                                  <v:fill opacity="0"/>
                                  <v:textbox style="mso-fit-shape-to-text:t" inset="0,0,0,0">
                                    <w:txbxContent>
                                      <w:p w:rsidR="009D5761" w14:paraId="7A644087"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2016-05 - 2018-04</w:t>
                                        </w:r>
                                      </w:p>
                                    </w:txbxContent>
                                  </v:textbox>
                                </v:rect>
                              </w:pict>
                            </mc:Fallback>
                          </mc:AlternateContent>
                        </w:r>
                      </w:p>
                    </w:tc>
                    <w:tc>
                      <w:tcPr>
                        <w:tcW w:w="7620" w:type="dxa"/>
                        <w:tcMar>
                          <w:top w:w="100" w:type="dxa"/>
                          <w:left w:w="0" w:type="dxa"/>
                          <w:bottom w:w="0" w:type="dxa"/>
                          <w:right w:w="0" w:type="dxa"/>
                        </w:tcMar>
                        <w:hideMark/>
                      </w:tcPr>
                      <w:p w:rsidR="009D5761" w14:paraId="356CE0BE" w14:textId="777777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Software Engineer</w:t>
                        </w:r>
                      </w:p>
                      <w:p w:rsidR="009D5761" w14:paraId="2CF6B436" w14:textId="77777777">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HSBC, Pune, Maharashtra</w:t>
                        </w:r>
                      </w:p>
                      <w:p w:rsidR="009D5761" w14:paraId="0F6C57A2"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Description:</w:t>
                        </w:r>
                      </w:p>
                      <w:p w:rsidR="009D5761" w14:paraId="4A6A976D" w14:textId="5CB60A02">
                        <w:pPr>
                          <w:pStyle w:val="p"/>
                          <w:spacing w:line="320" w:lineRule="atLeast"/>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Worked on a confidential project</w:t>
                        </w:r>
                        <w:r w:rsidR="00A73300">
                          <w:rPr>
                            <w:rStyle w:val="span"/>
                            <w:rFonts w:ascii="Century Gothic" w:eastAsia="Century Gothic" w:hAnsi="Century Gothic" w:cs="Century Gothic"/>
                            <w:color w:val="000000"/>
                            <w:sz w:val="20"/>
                            <w:szCs w:val="20"/>
                          </w:rPr>
                          <w:t xml:space="preserve"> as a Scrum Master</w:t>
                        </w:r>
                        <w:r>
                          <w:rPr>
                            <w:rStyle w:val="span"/>
                            <w:rFonts w:ascii="Century Gothic" w:eastAsia="Century Gothic" w:hAnsi="Century Gothic" w:cs="Century Gothic"/>
                            <w:color w:val="000000"/>
                            <w:sz w:val="20"/>
                            <w:szCs w:val="20"/>
                          </w:rPr>
                          <w:t xml:space="preserve"> to merge AS400 servers of different countries into one. Looking into one of the important modules of this project end to end. This project is basically for reducing daily bank running cost.</w:t>
                        </w:r>
                      </w:p>
                      <w:p w:rsidR="009D5761" w14:paraId="76400590"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9D5761" w:rsidRPr="00095839" w:rsidP="00095839" w14:paraId="3187727B" w14:textId="4B3FD6E9">
                        <w:pPr>
                          <w:pStyle w:val="documentulli"/>
                          <w:numPr>
                            <w:ilvl w:val="0"/>
                            <w:numId w:val="6"/>
                          </w:numPr>
                          <w:spacing w:line="320" w:lineRule="atLeast"/>
                          <w:ind w:left="320" w:hanging="192"/>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Facilitating Agile Ceremonies.</w:t>
                        </w:r>
                      </w:p>
                      <w:p w:rsidR="009D5761" w14:paraId="343F9F0B" w14:textId="77777777">
                        <w:pPr>
                          <w:pStyle w:val="documentulli"/>
                          <w:numPr>
                            <w:ilvl w:val="0"/>
                            <w:numId w:val="6"/>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 xml:space="preserve">Trained other members regarding </w:t>
                        </w:r>
                        <w:r>
                          <w:rPr>
                            <w:rStyle w:val="Strong1"/>
                            <w:rFonts w:ascii="Century Gothic" w:eastAsia="Century Gothic" w:hAnsi="Century Gothic" w:cs="Century Gothic"/>
                            <w:b/>
                            <w:bCs/>
                            <w:color w:val="000000"/>
                            <w:sz w:val="20"/>
                            <w:szCs w:val="20"/>
                          </w:rPr>
                          <w:t>Agile</w:t>
                        </w:r>
                        <w:r>
                          <w:rPr>
                            <w:rStyle w:val="span"/>
                            <w:rFonts w:ascii="Century Gothic" w:eastAsia="Century Gothic" w:hAnsi="Century Gothic" w:cs="Century Gothic"/>
                            <w:color w:val="000000"/>
                            <w:sz w:val="20"/>
                            <w:szCs w:val="20"/>
                          </w:rPr>
                          <w:t xml:space="preserve"> methodologies and Rally usage</w:t>
                        </w:r>
                      </w:p>
                      <w:p w:rsidR="009D5761" w14:paraId="07C531FB" w14:textId="16613F07">
                        <w:pPr>
                          <w:pStyle w:val="documentulli"/>
                          <w:numPr>
                            <w:ilvl w:val="0"/>
                            <w:numId w:val="6"/>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Tracking AS400</w:t>
                        </w:r>
                        <w:r>
                          <w:rPr>
                            <w:rStyle w:val="Strong1"/>
                            <w:rFonts w:ascii="Century Gothic" w:eastAsia="Century Gothic" w:hAnsi="Century Gothic" w:cs="Century Gothic"/>
                            <w:b/>
                            <w:bCs/>
                            <w:color w:val="000000"/>
                            <w:sz w:val="20"/>
                            <w:szCs w:val="20"/>
                          </w:rPr>
                          <w:t xml:space="preserve"> Project </w:t>
                        </w:r>
                        <w:r w:rsidR="006E24FD">
                          <w:rPr>
                            <w:rStyle w:val="Strong1"/>
                            <w:rFonts w:ascii="Century Gothic" w:eastAsia="Century Gothic" w:hAnsi="Century Gothic" w:cs="Century Gothic"/>
                            <w:b/>
                            <w:bCs/>
                            <w:color w:val="000000"/>
                            <w:sz w:val="20"/>
                            <w:szCs w:val="20"/>
                          </w:rPr>
                          <w:t>Deliveries.</w:t>
                        </w:r>
                      </w:p>
                      <w:p w:rsidR="009D5761" w:rsidP="00095839" w14:paraId="31D4F380" w14:textId="1EF356CC">
                        <w:pPr>
                          <w:pStyle w:val="documentulli"/>
                          <w:spacing w:line="320" w:lineRule="atLeast"/>
                          <w:ind w:left="320"/>
                          <w:rPr>
                            <w:rStyle w:val="span"/>
                            <w:rFonts w:ascii="Century Gothic" w:eastAsia="Century Gothic" w:hAnsi="Century Gothic" w:cs="Century Gothic"/>
                            <w:color w:val="000000"/>
                            <w:sz w:val="20"/>
                            <w:szCs w:val="20"/>
                          </w:rPr>
                        </w:pPr>
                      </w:p>
                    </w:tc>
                  </w:tr>
                </w:tbl>
                <w:p w:rsidR="009D5761" w14:paraId="58A6AF62"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7187D612"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0DA32F2D" w14:textId="2A05E0B1">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80768"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6276"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81792" behindDoc="0" locked="0" layoutInCell="1" allowOverlap="1">
                                  <wp:simplePos x="0" y="0"/>
                                  <wp:positionH relativeFrom="column">
                                    <wp:posOffset>-1714500</wp:posOffset>
                                  </wp:positionH>
                                  <wp:positionV relativeFrom="paragraph">
                                    <wp:posOffset>-25400</wp:posOffset>
                                  </wp:positionV>
                                  <wp:extent cx="1270000" cy="203200"/>
                                  <wp:effectExtent l="3175" t="0" r="3175" b="0"/>
                                  <wp:wrapNone/>
                                  <wp:docPr id="5" name="Rectangle 7"/>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2016-01 - 2016-05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7" o:spid="_x0000_s1032"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82816" stroked="f">
                                  <v:fill opacity="0"/>
                                  <v:textbox style="mso-fit-shape-to-text:t" inset="0,0,0,0">
                                    <w:txbxContent>
                                      <w:p w:rsidR="009D5761" w14:paraId="3E9C4BC2"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2016-01 - 2016-05</w:t>
                                        </w:r>
                                      </w:p>
                                    </w:txbxContent>
                                  </v:textbox>
                                </v:rect>
                              </w:pict>
                            </mc:Fallback>
                          </mc:AlternateContent>
                        </w:r>
                      </w:p>
                    </w:tc>
                    <w:tc>
                      <w:tcPr>
                        <w:tcW w:w="7620" w:type="dxa"/>
                        <w:tcMar>
                          <w:top w:w="100" w:type="dxa"/>
                          <w:left w:w="0" w:type="dxa"/>
                          <w:bottom w:w="0" w:type="dxa"/>
                          <w:right w:w="0" w:type="dxa"/>
                        </w:tcMar>
                        <w:hideMark/>
                      </w:tcPr>
                      <w:p w:rsidR="009D5761" w14:paraId="48558C64" w14:textId="777777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Senior Software Engineer</w:t>
                        </w:r>
                      </w:p>
                      <w:p w:rsidR="009D5761" w14:paraId="14F7B744" w14:textId="77777777">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Fiserv, The Warranty Group UK, Gautam Buddha Nagar, Uttar Pradesh</w:t>
                        </w:r>
                      </w:p>
                      <w:p w:rsidR="009D5761" w14:paraId="7E3E647F"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Description:</w:t>
                        </w:r>
                      </w:p>
                      <w:p w:rsidR="009D5761" w14:paraId="3AA25034" w14:textId="18C6D955">
                        <w:pPr>
                          <w:pStyle w:val="p"/>
                          <w:spacing w:line="320" w:lineRule="atLeast"/>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 xml:space="preserve">TWG (The warranty Group) is the world's leading single-source provider for the underwriting, administration and marketing of service contracts and related benefits. They have a number of </w:t>
                        </w:r>
                        <w:r w:rsidR="00DD0139">
                          <w:rPr>
                            <w:rStyle w:val="span"/>
                            <w:rFonts w:ascii="Century Gothic" w:eastAsia="Century Gothic" w:hAnsi="Century Gothic" w:cs="Century Gothic"/>
                            <w:color w:val="000000"/>
                            <w:sz w:val="20"/>
                            <w:szCs w:val="20"/>
                          </w:rPr>
                          <w:t>legacy-based</w:t>
                        </w:r>
                        <w:r>
                          <w:rPr>
                            <w:rStyle w:val="span"/>
                            <w:rFonts w:ascii="Century Gothic" w:eastAsia="Century Gothic" w:hAnsi="Century Gothic" w:cs="Century Gothic"/>
                            <w:color w:val="000000"/>
                            <w:sz w:val="20"/>
                            <w:szCs w:val="20"/>
                          </w:rPr>
                          <w:t xml:space="preserve"> applications for Motor Insurance and Home warranty namely: European Motor System and Recap. </w:t>
                        </w:r>
                      </w:p>
                      <w:p w:rsidR="009D5761" w14:paraId="7FEB9C4D"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9D5761" w14:paraId="0CD825C5" w14:textId="257FCB88">
                        <w:pPr>
                          <w:pStyle w:val="documentulli"/>
                          <w:numPr>
                            <w:ilvl w:val="0"/>
                            <w:numId w:val="7"/>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Requirement analysis, development and testing of enhancements</w:t>
                        </w:r>
                        <w:r w:rsidR="00C451F0">
                          <w:rPr>
                            <w:rStyle w:val="span"/>
                            <w:rFonts w:ascii="Century Gothic" w:eastAsia="Century Gothic" w:hAnsi="Century Gothic" w:cs="Century Gothic"/>
                            <w:color w:val="000000"/>
                            <w:sz w:val="20"/>
                            <w:szCs w:val="20"/>
                          </w:rPr>
                          <w:t>.</w:t>
                        </w:r>
                      </w:p>
                      <w:p w:rsidR="009D5761" w14:paraId="5B2DAA57" w14:textId="77777777">
                        <w:pPr>
                          <w:pStyle w:val="documentulli"/>
                          <w:numPr>
                            <w:ilvl w:val="0"/>
                            <w:numId w:val="7"/>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Responsible for support ticket distribution among team members and ensuring SLA is met</w:t>
                        </w:r>
                      </w:p>
                      <w:p w:rsidR="009D5761" w14:paraId="01ECB928" w14:textId="77777777">
                        <w:pPr>
                          <w:pStyle w:val="documentulli"/>
                          <w:numPr>
                            <w:ilvl w:val="0"/>
                            <w:numId w:val="7"/>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Interacting with multiple stakeholders such as onsite team members, users and updating status</w:t>
                        </w:r>
                      </w:p>
                    </w:tc>
                  </w:tr>
                </w:tbl>
                <w:p w:rsidR="009D5761" w14:paraId="032C66A2"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7AAC60CD"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596A033B" w14:textId="1EF2298A">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83840"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2" name="Picture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9882"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84864" behindDoc="0" locked="0" layoutInCell="1" allowOverlap="1">
                                  <wp:simplePos x="0" y="0"/>
                                  <wp:positionH relativeFrom="column">
                                    <wp:posOffset>-1714500</wp:posOffset>
                                  </wp:positionH>
                                  <wp:positionV relativeFrom="paragraph">
                                    <wp:posOffset>-25400</wp:posOffset>
                                  </wp:positionV>
                                  <wp:extent cx="1270000" cy="203200"/>
                                  <wp:effectExtent l="3175" t="1270" r="3175" b="0"/>
                                  <wp:wrapNone/>
                                  <wp:docPr id="4" name="Rectangle 8"/>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2012-09 - 2016-01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8" o:spid="_x0000_s1033"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85888" stroked="f">
                                  <v:fill opacity="0"/>
                                  <v:textbox style="mso-fit-shape-to-text:t" inset="0,0,0,0">
                                    <w:txbxContent>
                                      <w:p w:rsidR="009D5761" w14:paraId="32B3DCA2"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2012-09 - 2016-01</w:t>
                                        </w:r>
                                      </w:p>
                                    </w:txbxContent>
                                  </v:textbox>
                                </v:rect>
                              </w:pict>
                            </mc:Fallback>
                          </mc:AlternateContent>
                        </w:r>
                      </w:p>
                    </w:tc>
                    <w:tc>
                      <w:tcPr>
                        <w:tcW w:w="7620" w:type="dxa"/>
                        <w:tcMar>
                          <w:top w:w="100" w:type="dxa"/>
                          <w:left w:w="0" w:type="dxa"/>
                          <w:bottom w:w="0" w:type="dxa"/>
                          <w:right w:w="0" w:type="dxa"/>
                        </w:tcMar>
                        <w:hideMark/>
                      </w:tcPr>
                      <w:p w:rsidR="009D5761" w14:paraId="530AD8FC" w14:textId="777777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jobtitle"/>
                            <w:rFonts w:ascii="Century Gothic" w:eastAsia="Century Gothic" w:hAnsi="Century Gothic" w:cs="Century Gothic"/>
                            <w:color w:val="000000"/>
                            <w:sz w:val="26"/>
                            <w:szCs w:val="26"/>
                          </w:rPr>
                          <w:t>System Engineer</w:t>
                        </w:r>
                      </w:p>
                      <w:p w:rsidR="009D5761" w14:paraId="62331143" w14:textId="77777777">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TCS, Gautam Buddha Nagar, Uttar Pradesh</w:t>
                        </w:r>
                      </w:p>
                      <w:p w:rsidR="009D5761" w14:paraId="5C2A2FC0"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Description:</w:t>
                        </w:r>
                      </w:p>
                      <w:p w:rsidR="009D5761" w14:paraId="5976AE9E" w14:textId="7F954BD0">
                        <w:pPr>
                          <w:pStyle w:val="p"/>
                          <w:spacing w:line="320" w:lineRule="atLeast"/>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 xml:space="preserve">CVS Health is an American drug retailing company with a U.S. pharmacy chain. CVS Caremark provides pharmacy services through its over 7,000 CVS Pharmacy and Longs Drugs stores; its pharmacy benefit management, mail order and specialty pharmacy division, Caremark Pharmacy Services; its retail-based health clinic subsidiary, Minute Clinic; and its online pharmacy, CVS.com. </w:t>
                        </w:r>
                      </w:p>
                      <w:p w:rsidR="009D5761" w14:paraId="3915C362" w14:textId="77777777">
                        <w:pPr>
                          <w:pStyle w:val="p"/>
                          <w:spacing w:line="320" w:lineRule="atLeast"/>
                          <w:rPr>
                            <w:rStyle w:val="span"/>
                            <w:rFonts w:ascii="Century Gothic" w:eastAsia="Century Gothic" w:hAnsi="Century Gothic" w:cs="Century Gothic"/>
                            <w:color w:val="000000"/>
                            <w:sz w:val="20"/>
                            <w:szCs w:val="20"/>
                          </w:rPr>
                        </w:pPr>
                        <w:r>
                          <w:rPr>
                            <w:rStyle w:val="Strong1"/>
                            <w:rFonts w:ascii="Century Gothic" w:eastAsia="Century Gothic" w:hAnsi="Century Gothic" w:cs="Century Gothic"/>
                            <w:b/>
                            <w:bCs/>
                            <w:color w:val="000000"/>
                            <w:sz w:val="20"/>
                            <w:szCs w:val="20"/>
                          </w:rPr>
                          <w:t>Responsibilities:</w:t>
                        </w:r>
                      </w:p>
                      <w:p w:rsidR="009D5761" w14:paraId="12F5543B" w14:textId="77777777">
                        <w:pPr>
                          <w:pStyle w:val="documentulli"/>
                          <w:numPr>
                            <w:ilvl w:val="0"/>
                            <w:numId w:val="8"/>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Coding and Bug Fixing.</w:t>
                        </w:r>
                      </w:p>
                      <w:p w:rsidR="009D5761" w14:paraId="68AD15CD" w14:textId="77777777">
                        <w:pPr>
                          <w:pStyle w:val="documentulli"/>
                          <w:numPr>
                            <w:ilvl w:val="0"/>
                            <w:numId w:val="8"/>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Regular interaction with business analyst, end users and QA team</w:t>
                        </w:r>
                      </w:p>
                      <w:p w:rsidR="009D5761" w14:paraId="17DC54C2" w14:textId="60C40A6F">
                        <w:pPr>
                          <w:pStyle w:val="documentulli"/>
                          <w:numPr>
                            <w:ilvl w:val="0"/>
                            <w:numId w:val="8"/>
                          </w:numPr>
                          <w:spacing w:line="320" w:lineRule="atLeast"/>
                          <w:ind w:left="320" w:hanging="192"/>
                          <w:rPr>
                            <w:rStyle w:val="span"/>
                            <w:rFonts w:ascii="Century Gothic" w:eastAsia="Century Gothic" w:hAnsi="Century Gothic" w:cs="Century Gothic"/>
                            <w:color w:val="000000"/>
                            <w:sz w:val="20"/>
                            <w:szCs w:val="20"/>
                          </w:rPr>
                        </w:pPr>
                        <w:r>
                          <w:rPr>
                            <w:rStyle w:val="span"/>
                            <w:rFonts w:ascii="Century Gothic" w:eastAsia="Century Gothic" w:hAnsi="Century Gothic" w:cs="Century Gothic"/>
                            <w:color w:val="000000"/>
                            <w:sz w:val="20"/>
                            <w:szCs w:val="20"/>
                          </w:rPr>
                          <w:t xml:space="preserve">Attend daily </w:t>
                        </w:r>
                        <w:r w:rsidR="00DD0139">
                          <w:rPr>
                            <w:rStyle w:val="span"/>
                            <w:rFonts w:ascii="Century Gothic" w:eastAsia="Century Gothic" w:hAnsi="Century Gothic" w:cs="Century Gothic"/>
                            <w:color w:val="000000"/>
                            <w:sz w:val="20"/>
                            <w:szCs w:val="20"/>
                          </w:rPr>
                          <w:t>stand-up</w:t>
                        </w:r>
                        <w:r>
                          <w:rPr>
                            <w:rStyle w:val="span"/>
                            <w:rFonts w:ascii="Century Gothic" w:eastAsia="Century Gothic" w:hAnsi="Century Gothic" w:cs="Century Gothic"/>
                            <w:color w:val="000000"/>
                            <w:sz w:val="20"/>
                            <w:szCs w:val="20"/>
                          </w:rPr>
                          <w:t xml:space="preserve"> call with business clients and onsite team.</w:t>
                        </w:r>
                      </w:p>
                    </w:tc>
                  </w:tr>
                </w:tbl>
                <w:p w:rsidR="009D5761" w14:paraId="420A9FDE" w14:textId="77777777">
                  <w:pPr>
                    <w:rPr>
                      <w:rStyle w:val="documentsectiontitle"/>
                      <w:rFonts w:ascii="Century Gothic" w:eastAsia="Century Gothic" w:hAnsi="Century Gothic" w:cs="Century Gothic"/>
                      <w:b/>
                      <w:bCs/>
                    </w:rPr>
                  </w:pPr>
                </w:p>
              </w:tc>
            </w:tr>
          </w:tbl>
          <w:p w:rsidR="009D5761" w14:paraId="275BBB15" w14:textId="77777777">
            <w:pPr>
              <w:rPr>
                <w:vanish/>
              </w:rPr>
            </w:pPr>
          </w:p>
          <w:tbl>
            <w:tblPr>
              <w:tblStyle w:val="documentsectionTable"/>
              <w:tblW w:w="0" w:type="auto"/>
              <w:tblCellSpacing w:w="0" w:type="dxa"/>
              <w:tblLayout w:type="fixed"/>
              <w:tblCellMar>
                <w:left w:w="0" w:type="dxa"/>
                <w:right w:w="0" w:type="dxa"/>
              </w:tblCellMar>
              <w:tblLook w:val="05E0"/>
            </w:tblPr>
            <w:tblGrid>
              <w:gridCol w:w="240"/>
              <w:gridCol w:w="8140"/>
            </w:tblGrid>
            <w:tr w14:paraId="0FD298B2" w14:textId="77777777">
              <w:tblPrEx>
                <w:tblW w:w="0" w:type="auto"/>
                <w:tblCellSpacing w:w="0" w:type="dxa"/>
                <w:tblLayout w:type="fixed"/>
                <w:tblCellMar>
                  <w:left w:w="0" w:type="dxa"/>
                  <w:right w:w="0" w:type="dxa"/>
                </w:tblCellMar>
                <w:tblLook w:val="05E0"/>
              </w:tblPrEx>
              <w:trPr>
                <w:tblCellSpacing w:w="0" w:type="dxa"/>
              </w:trPr>
              <w:tc>
                <w:tcPr>
                  <w:tcW w:w="240" w:type="dxa"/>
                  <w:tcMar>
                    <w:top w:w="0" w:type="dxa"/>
                    <w:left w:w="0" w:type="dxa"/>
                    <w:bottom w:w="0" w:type="dxa"/>
                    <w:right w:w="0" w:type="dxa"/>
                  </w:tcMar>
                  <w:hideMark/>
                </w:tcPr>
                <w:p w:rsidR="009D5761" w14:paraId="0524DC57" w14:textId="77777777">
                  <w:pPr>
                    <w:pStyle w:val="documentsectionleftmargincellParagraph"/>
                    <w:spacing w:line="300" w:lineRule="atLeast"/>
                    <w:rPr>
                      <w:rStyle w:val="documentsectionleftmargincell"/>
                      <w:rFonts w:ascii="Century Gothic" w:eastAsia="Century Gothic" w:hAnsi="Century Gothic" w:cs="Century Gothic"/>
                      <w:sz w:val="20"/>
                      <w:szCs w:val="20"/>
                    </w:rPr>
                  </w:pPr>
                </w:p>
              </w:tc>
              <w:tc>
                <w:tcPr>
                  <w:tcW w:w="8140" w:type="dxa"/>
                  <w:tcBorders>
                    <w:left w:val="single" w:sz="8" w:space="0" w:color="CCCCCC"/>
                  </w:tcBorders>
                  <w:tcMar>
                    <w:top w:w="0" w:type="dxa"/>
                    <w:left w:w="10" w:type="dxa"/>
                    <w:bottom w:w="0" w:type="dxa"/>
                    <w:right w:w="0" w:type="dxa"/>
                  </w:tcMar>
                  <w:hideMark/>
                </w:tcPr>
                <w:p w:rsidR="009D5761" w14:paraId="7225A28F" w14:textId="77777777">
                  <w:pPr>
                    <w:pStyle w:val="documentsectionparagraphwrapperheading"/>
                    <w:pBdr>
                      <w:top w:val="none" w:sz="0" w:space="15" w:color="auto"/>
                      <w:bottom w:val="none" w:sz="0" w:space="10" w:color="auto"/>
                    </w:pBdr>
                    <w:spacing w:line="300" w:lineRule="atLeast"/>
                    <w:ind w:left="500"/>
                    <w:rPr>
                      <w:rStyle w:val="documentsectionparagraphwrapper"/>
                      <w:rFonts w:ascii="Century Gothic" w:eastAsia="Century Gothic" w:hAnsi="Century Gothic" w:cs="Century Gothic"/>
                      <w:b/>
                      <w:bCs/>
                      <w:color w:val="002E58"/>
                      <w:sz w:val="20"/>
                      <w:szCs w:val="20"/>
                    </w:rPr>
                  </w:pPr>
                  <w:r>
                    <w:rPr>
                      <w:rStyle w:val="documentheadingIcon"/>
                      <w:rFonts w:ascii="Century Gothic" w:eastAsia="Century Gothic" w:hAnsi="Century Gothic" w:cs="Century Gothic"/>
                      <w:b/>
                      <w:bCs/>
                      <w:noProof/>
                      <w:color w:val="002E58"/>
                      <w:sz w:val="20"/>
                      <w:szCs w:val="20"/>
                      <w:lang w:val="en-US" w:eastAsia="en-US"/>
                    </w:rPr>
                    <w:drawing>
                      <wp:anchor distT="0" distB="0" distL="114300" distR="114300" simplePos="0" relativeHeight="251686912" behindDoc="0" locked="0" layoutInCell="1" allowOverlap="1">
                        <wp:simplePos x="0" y="0"/>
                        <wp:positionH relativeFrom="column">
                          <wp:posOffset>-190500</wp:posOffset>
                        </wp:positionH>
                        <wp:positionV relativeFrom="paragraph">
                          <wp:posOffset>127000</wp:posOffset>
                        </wp:positionV>
                        <wp:extent cx="380250" cy="379688"/>
                        <wp:effectExtent l="0" t="0" r="0" b="0"/>
                        <wp:wrapNone/>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61741" name=""/>
                                <pic:cNvPicPr>
                                  <a:picLocks noChangeAspect="1"/>
                                </pic:cNvPicPr>
                              </pic:nvPicPr>
                              <pic:blipFill>
                                <a:blip xmlns:r="http://schemas.openxmlformats.org/officeDocument/2006/relationships" r:embed="rId12"/>
                                <a:stretch>
                                  <a:fillRect/>
                                </a:stretch>
                              </pic:blipFill>
                              <pic:spPr>
                                <a:xfrm>
                                  <a:off x="0" y="0"/>
                                  <a:ext cx="380250" cy="379688"/>
                                </a:xfrm>
                                <a:prstGeom prst="rect">
                                  <a:avLst/>
                                </a:prstGeom>
                              </pic:spPr>
                            </pic:pic>
                          </a:graphicData>
                        </a:graphic>
                      </wp:anchor>
                    </w:drawing>
                  </w:r>
                  <w:r>
                    <w:rPr>
                      <w:rStyle w:val="documentsectiontitle"/>
                      <w:rFonts w:ascii="Century Gothic" w:eastAsia="Century Gothic" w:hAnsi="Century Gothic" w:cs="Century Gothic"/>
                      <w:b/>
                      <w:bCs/>
                    </w:rPr>
                    <w:t>Education</w:t>
                  </w: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5C367CC9" w14:textId="77777777">
                    <w:tblPrEx>
                      <w:tblW w:w="0" w:type="auto"/>
                      <w:tblCellSpacing w:w="0" w:type="dxa"/>
                      <w:tblLayout w:type="fixed"/>
                      <w:tblCellMar>
                        <w:left w:w="0" w:type="dxa"/>
                        <w:right w:w="0" w:type="dxa"/>
                      </w:tblCellMar>
                      <w:tblLook w:val="05E0"/>
                    </w:tblPrEx>
                    <w:trPr>
                      <w:tblCellSpacing w:w="0" w:type="dxa"/>
                    </w:trPr>
                    <w:tc>
                      <w:tcPr>
                        <w:tcW w:w="500" w:type="dxa"/>
                        <w:tcMar>
                          <w:top w:w="0" w:type="dxa"/>
                          <w:left w:w="0" w:type="dxa"/>
                          <w:bottom w:w="0" w:type="dxa"/>
                          <w:right w:w="0" w:type="dxa"/>
                        </w:tcMar>
                        <w:hideMark/>
                      </w:tcPr>
                      <w:p w:rsidR="009D5761" w14:paraId="28DA478E" w14:textId="213F37FE">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87936"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4" name="Picture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9214"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88960" behindDoc="0" locked="0" layoutInCell="1" allowOverlap="1">
                                  <wp:simplePos x="0" y="0"/>
                                  <wp:positionH relativeFrom="column">
                                    <wp:posOffset>-1714500</wp:posOffset>
                                  </wp:positionH>
                                  <wp:positionV relativeFrom="paragraph">
                                    <wp:posOffset>-25400</wp:posOffset>
                                  </wp:positionV>
                                  <wp:extent cx="1270000" cy="203200"/>
                                  <wp:effectExtent l="3175" t="0" r="3175" b="0"/>
                                  <wp:wrapNone/>
                                  <wp:docPr id="3" name="Rectangle 9"/>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2008-08 - 2012-06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9" o:spid="_x0000_s1034"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89984" stroked="f">
                                  <v:fill opacity="0"/>
                                  <v:textbox style="mso-fit-shape-to-text:t" inset="0,0,0,0">
                                    <w:txbxContent>
                                      <w:p w:rsidR="009D5761" w14:paraId="377AAECD" w14:textId="77777777">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2008-08 - 2012-06</w:t>
                                        </w:r>
                                      </w:p>
                                    </w:txbxContent>
                                  </v:textbox>
                                </v:rect>
                              </w:pict>
                            </mc:Fallback>
                          </mc:AlternateContent>
                        </w:r>
                      </w:p>
                    </w:tc>
                    <w:tc>
                      <w:tcPr>
                        <w:tcW w:w="7620" w:type="dxa"/>
                        <w:tcMar>
                          <w:top w:w="0" w:type="dxa"/>
                          <w:left w:w="0" w:type="dxa"/>
                          <w:bottom w:w="0" w:type="dxa"/>
                          <w:right w:w="0" w:type="dxa"/>
                        </w:tcMar>
                        <w:hideMark/>
                      </w:tcPr>
                      <w:p w:rsidR="009D5761" w14:paraId="58F7D2F3" w14:textId="41CAED44">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degree"/>
                            <w:rFonts w:ascii="Century Gothic" w:eastAsia="Century Gothic" w:hAnsi="Century Gothic" w:cs="Century Gothic"/>
                            <w:color w:val="000000"/>
                            <w:sz w:val="26"/>
                            <w:szCs w:val="26"/>
                          </w:rPr>
                          <w:t>B. Tech</w:t>
                        </w:r>
                        <w:r w:rsidR="00DC202C">
                          <w:rPr>
                            <w:rStyle w:val="documentspandegree"/>
                            <w:rFonts w:ascii="Century Gothic" w:eastAsia="Century Gothic" w:hAnsi="Century Gothic" w:cs="Century Gothic"/>
                            <w:color w:val="000000"/>
                            <w:sz w:val="26"/>
                            <w:szCs w:val="26"/>
                          </w:rPr>
                          <w:t xml:space="preserve">: </w:t>
                        </w:r>
                        <w:r w:rsidR="00DC202C">
                          <w:rPr>
                            <w:rStyle w:val="documentspanprogramline"/>
                            <w:rFonts w:ascii="Century Gothic" w:eastAsia="Century Gothic" w:hAnsi="Century Gothic" w:cs="Century Gothic"/>
                            <w:color w:val="000000"/>
                            <w:sz w:val="26"/>
                            <w:szCs w:val="26"/>
                          </w:rPr>
                          <w:t>Computer Science</w:t>
                        </w:r>
                      </w:p>
                      <w:p w:rsidR="009D5761" w14:paraId="36648F3E" w14:textId="2612F2C4">
                        <w:pPr>
                          <w:pStyle w:val="documentspanpaddedline"/>
                          <w:spacing w:line="320" w:lineRule="atLeast"/>
                          <w:rPr>
                            <w:rStyle w:val="documentsinglecolumnCharacter"/>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Kamla</w:t>
                        </w:r>
                        <w:r>
                          <w:rPr>
                            <w:rStyle w:val="span"/>
                            <w:rFonts w:ascii="Century Gothic" w:eastAsia="Century Gothic" w:hAnsi="Century Gothic" w:cs="Century Gothic"/>
                            <w:i/>
                            <w:iCs/>
                            <w:color w:val="000000"/>
                            <w:sz w:val="20"/>
                            <w:szCs w:val="20"/>
                          </w:rPr>
                          <w:t xml:space="preserve"> Nehru Institute </w:t>
                        </w:r>
                        <w:r w:rsidR="00942E37">
                          <w:rPr>
                            <w:rStyle w:val="span"/>
                            <w:rFonts w:ascii="Century Gothic" w:eastAsia="Century Gothic" w:hAnsi="Century Gothic" w:cs="Century Gothic"/>
                            <w:i/>
                            <w:iCs/>
                            <w:color w:val="000000"/>
                            <w:sz w:val="20"/>
                            <w:szCs w:val="20"/>
                          </w:rPr>
                          <w:t>of</w:t>
                        </w:r>
                        <w:r>
                          <w:rPr>
                            <w:rStyle w:val="span"/>
                            <w:rFonts w:ascii="Century Gothic" w:eastAsia="Century Gothic" w:hAnsi="Century Gothic" w:cs="Century Gothic"/>
                            <w:i/>
                            <w:iCs/>
                            <w:color w:val="000000"/>
                            <w:sz w:val="20"/>
                            <w:szCs w:val="20"/>
                          </w:rPr>
                          <w:t xml:space="preserve"> Technology - Sultanpur, UP, </w:t>
                        </w:r>
                        <w:r w:rsidR="00DD0139">
                          <w:rPr>
                            <w:rStyle w:val="span"/>
                            <w:rFonts w:ascii="Century Gothic" w:eastAsia="Century Gothic" w:hAnsi="Century Gothic" w:cs="Century Gothic"/>
                            <w:i/>
                            <w:iCs/>
                            <w:color w:val="000000"/>
                            <w:sz w:val="20"/>
                            <w:szCs w:val="20"/>
                          </w:rPr>
                          <w:t>India Percentage</w:t>
                        </w:r>
                        <w:r w:rsidR="007468C5">
                          <w:rPr>
                            <w:rStyle w:val="span"/>
                            <w:rFonts w:ascii="Century Gothic" w:eastAsia="Century Gothic" w:hAnsi="Century Gothic" w:cs="Century Gothic"/>
                            <w:color w:val="000000"/>
                            <w:sz w:val="20"/>
                            <w:szCs w:val="20"/>
                          </w:rPr>
                          <w:t>:71.16 %</w:t>
                        </w:r>
                      </w:p>
                      <w:p w:rsidR="009D5761" w14:paraId="4AD804A1" w14:textId="4A16F79E">
                        <w:pPr>
                          <w:pStyle w:val="p"/>
                          <w:spacing w:line="320" w:lineRule="atLeast"/>
                          <w:rPr>
                            <w:rStyle w:val="span"/>
                            <w:rFonts w:ascii="Century Gothic" w:eastAsia="Century Gothic" w:hAnsi="Century Gothic" w:cs="Century Gothic"/>
                            <w:color w:val="000000"/>
                            <w:sz w:val="20"/>
                            <w:szCs w:val="20"/>
                          </w:rPr>
                        </w:pPr>
                      </w:p>
                    </w:tc>
                  </w:tr>
                </w:tbl>
                <w:p w:rsidR="009D5761" w14:paraId="315E253B"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7310EC42"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03C705BB" w14:textId="37448C86">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91008"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5" name="Picture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74808"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92032" behindDoc="0" locked="0" layoutInCell="1" allowOverlap="1">
                                  <wp:simplePos x="0" y="0"/>
                                  <wp:positionH relativeFrom="column">
                                    <wp:posOffset>-1714500</wp:posOffset>
                                  </wp:positionH>
                                  <wp:positionV relativeFrom="paragraph">
                                    <wp:posOffset>-25400</wp:posOffset>
                                  </wp:positionV>
                                  <wp:extent cx="1270000" cy="203200"/>
                                  <wp:effectExtent l="3175" t="0" r="3175" b="0"/>
                                  <wp:wrapNone/>
                                  <wp:docPr id="2" name="Rectangle 10"/>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33E5EC83">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200</w:t>
                                              </w:r>
                                              <w:r w:rsidR="00DF6889">
                                                <w:rPr>
                                                  <w:rStyle w:val="span"/>
                                                  <w:rFonts w:ascii="Century Gothic" w:eastAsia="Century Gothic" w:hAnsi="Century Gothic" w:cs="Century Gothic"/>
                                                  <w:b/>
                                                  <w:bCs/>
                                                  <w:color w:val="FFFFFF"/>
                                                  <w:sz w:val="20"/>
                                                  <w:szCs w:val="20"/>
                                                </w:rPr>
                                                <w:t>6</w:t>
                                              </w:r>
                                              <w:r>
                                                <w:rPr>
                                                  <w:rStyle w:val="span"/>
                                                  <w:rFonts w:ascii="Century Gothic" w:eastAsia="Century Gothic" w:hAnsi="Century Gothic" w:cs="Century Gothic"/>
                                                  <w:b/>
                                                  <w:bCs/>
                                                  <w:color w:val="FFFFFF"/>
                                                  <w:sz w:val="20"/>
                                                  <w:szCs w:val="20"/>
                                                </w:rPr>
                                                <w:t>-08 - 200</w:t>
                                              </w:r>
                                              <w:r w:rsidR="00DF6889">
                                                <w:rPr>
                                                  <w:rStyle w:val="span"/>
                                                  <w:rFonts w:ascii="Century Gothic" w:eastAsia="Century Gothic" w:hAnsi="Century Gothic" w:cs="Century Gothic"/>
                                                  <w:b/>
                                                  <w:bCs/>
                                                  <w:color w:val="FFFFFF"/>
                                                  <w:sz w:val="20"/>
                                                  <w:szCs w:val="20"/>
                                                </w:rPr>
                                                <w:t>7</w:t>
                                              </w:r>
                                              <w:r>
                                                <w:rPr>
                                                  <w:rStyle w:val="span"/>
                                                  <w:rFonts w:ascii="Century Gothic" w:eastAsia="Century Gothic" w:hAnsi="Century Gothic" w:cs="Century Gothic"/>
                                                  <w:b/>
                                                  <w:bCs/>
                                                  <w:color w:val="FFFFFF"/>
                                                  <w:sz w:val="20"/>
                                                  <w:szCs w:val="20"/>
                                                </w:rPr>
                                                <w:t>-06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0" o:spid="_x0000_s1035"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93056" stroked="f">
                                  <v:fill opacity="0"/>
                                  <v:textbox style="mso-fit-shape-to-text:t" inset="0,0,0,0">
                                    <w:txbxContent>
                                      <w:p w:rsidR="009D5761" w14:paraId="639B4B2A" w14:textId="33E5EC83">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200</w:t>
                                        </w:r>
                                        <w:r w:rsidR="00DF6889">
                                          <w:rPr>
                                            <w:rStyle w:val="span"/>
                                            <w:rFonts w:ascii="Century Gothic" w:eastAsia="Century Gothic" w:hAnsi="Century Gothic" w:cs="Century Gothic"/>
                                            <w:b/>
                                            <w:bCs/>
                                            <w:color w:val="FFFFFF"/>
                                            <w:sz w:val="20"/>
                                            <w:szCs w:val="20"/>
                                          </w:rPr>
                                          <w:t>6</w:t>
                                        </w:r>
                                        <w:r>
                                          <w:rPr>
                                            <w:rStyle w:val="span"/>
                                            <w:rFonts w:ascii="Century Gothic" w:eastAsia="Century Gothic" w:hAnsi="Century Gothic" w:cs="Century Gothic"/>
                                            <w:b/>
                                            <w:bCs/>
                                            <w:color w:val="FFFFFF"/>
                                            <w:sz w:val="20"/>
                                            <w:szCs w:val="20"/>
                                          </w:rPr>
                                          <w:t>-08 - 200</w:t>
                                        </w:r>
                                        <w:r w:rsidR="00DF6889">
                                          <w:rPr>
                                            <w:rStyle w:val="span"/>
                                            <w:rFonts w:ascii="Century Gothic" w:eastAsia="Century Gothic" w:hAnsi="Century Gothic" w:cs="Century Gothic"/>
                                            <w:b/>
                                            <w:bCs/>
                                            <w:color w:val="FFFFFF"/>
                                            <w:sz w:val="20"/>
                                            <w:szCs w:val="20"/>
                                          </w:rPr>
                                          <w:t>7</w:t>
                                        </w:r>
                                        <w:r>
                                          <w:rPr>
                                            <w:rStyle w:val="span"/>
                                            <w:rFonts w:ascii="Century Gothic" w:eastAsia="Century Gothic" w:hAnsi="Century Gothic" w:cs="Century Gothic"/>
                                            <w:b/>
                                            <w:bCs/>
                                            <w:color w:val="FFFFFF"/>
                                            <w:sz w:val="20"/>
                                            <w:szCs w:val="20"/>
                                          </w:rPr>
                                          <w:t>-06</w:t>
                                        </w:r>
                                      </w:p>
                                    </w:txbxContent>
                                  </v:textbox>
                                </v:rect>
                              </w:pict>
                            </mc:Fallback>
                          </mc:AlternateContent>
                        </w:r>
                      </w:p>
                    </w:tc>
                    <w:tc>
                      <w:tcPr>
                        <w:tcW w:w="7620" w:type="dxa"/>
                        <w:tcMar>
                          <w:top w:w="100" w:type="dxa"/>
                          <w:left w:w="0" w:type="dxa"/>
                          <w:bottom w:w="0" w:type="dxa"/>
                          <w:right w:w="0" w:type="dxa"/>
                        </w:tcMar>
                        <w:hideMark/>
                      </w:tcPr>
                      <w:p w:rsidR="00DF6889" w:rsidP="00DF6889" w14:paraId="1A944F34" w14:textId="5CD79D77">
                        <w:pPr>
                          <w:pStyle w:val="documentspanpaddedline"/>
                          <w:spacing w:line="320" w:lineRule="atLeast"/>
                          <w:rPr>
                            <w:rStyle w:val="documentsinglecolumnCharacter"/>
                            <w:rFonts w:ascii="Century Gothic" w:eastAsia="Century Gothic" w:hAnsi="Century Gothic" w:cs="Century Gothic"/>
                            <w:color w:val="000000"/>
                            <w:sz w:val="20"/>
                            <w:szCs w:val="20"/>
                          </w:rPr>
                        </w:pPr>
                        <w:r>
                          <w:rPr>
                            <w:rStyle w:val="documentspandegree"/>
                            <w:rFonts w:ascii="Century Gothic" w:eastAsia="Century Gothic" w:hAnsi="Century Gothic" w:cs="Century Gothic"/>
                            <w:color w:val="000000"/>
                            <w:sz w:val="26"/>
                            <w:szCs w:val="26"/>
                          </w:rPr>
                          <w:t>Intermediate</w:t>
                        </w:r>
                      </w:p>
                      <w:p w:rsidR="009D5761" w:rsidRPr="007468C5" w:rsidP="007468C5" w14:paraId="1AF639B7" w14:textId="7B7F11F9">
                        <w:pPr>
                          <w:pStyle w:val="documentspanpaddedline"/>
                          <w:spacing w:line="320" w:lineRule="atLeast"/>
                          <w:rPr>
                            <w:rStyle w:val="span"/>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 xml:space="preserve">Onkar Nath Dhawan Inter College </w:t>
                        </w:r>
                        <w:r w:rsidR="007468C5">
                          <w:rPr>
                            <w:rStyle w:val="span"/>
                            <w:rFonts w:ascii="Century Gothic" w:eastAsia="Century Gothic" w:hAnsi="Century Gothic" w:cs="Century Gothic"/>
                            <w:i/>
                            <w:iCs/>
                            <w:color w:val="000000"/>
                            <w:sz w:val="20"/>
                            <w:szCs w:val="20"/>
                          </w:rPr>
                          <w:t>–</w:t>
                        </w:r>
                        <w:r>
                          <w:rPr>
                            <w:rStyle w:val="span"/>
                            <w:rFonts w:ascii="Century Gothic" w:eastAsia="Century Gothic" w:hAnsi="Century Gothic" w:cs="Century Gothic"/>
                            <w:i/>
                            <w:iCs/>
                            <w:color w:val="000000"/>
                            <w:sz w:val="20"/>
                            <w:szCs w:val="20"/>
                          </w:rPr>
                          <w:t xml:space="preserve"> Kanpur</w:t>
                        </w:r>
                        <w:r w:rsidR="007468C5">
                          <w:rPr>
                            <w:rStyle w:val="span"/>
                            <w:rFonts w:ascii="Century Gothic" w:eastAsia="Century Gothic" w:hAnsi="Century Gothic" w:cs="Century Gothic"/>
                            <w:i/>
                            <w:iCs/>
                            <w:color w:val="000000"/>
                            <w:sz w:val="20"/>
                            <w:szCs w:val="20"/>
                          </w:rPr>
                          <w:t xml:space="preserve">   </w:t>
                        </w:r>
                        <w:r w:rsidR="007468C5">
                          <w:rPr>
                            <w:rStyle w:val="span"/>
                            <w:rFonts w:ascii="Century Gothic" w:eastAsia="Century Gothic" w:hAnsi="Century Gothic" w:cs="Century Gothic"/>
                            <w:color w:val="000000"/>
                            <w:sz w:val="20"/>
                            <w:szCs w:val="20"/>
                          </w:rPr>
                          <w:t>Percentage: 7</w:t>
                        </w:r>
                        <w:r w:rsidR="00C92FDD">
                          <w:rPr>
                            <w:rStyle w:val="span"/>
                            <w:rFonts w:ascii="Century Gothic" w:eastAsia="Century Gothic" w:hAnsi="Century Gothic" w:cs="Century Gothic"/>
                            <w:color w:val="000000"/>
                            <w:sz w:val="20"/>
                            <w:szCs w:val="20"/>
                          </w:rPr>
                          <w:t>9</w:t>
                        </w:r>
                        <w:r w:rsidR="007468C5">
                          <w:rPr>
                            <w:rStyle w:val="span"/>
                            <w:rFonts w:ascii="Century Gothic" w:eastAsia="Century Gothic" w:hAnsi="Century Gothic" w:cs="Century Gothic"/>
                            <w:color w:val="000000"/>
                            <w:sz w:val="20"/>
                            <w:szCs w:val="20"/>
                          </w:rPr>
                          <w:t xml:space="preserve"> %</w:t>
                        </w:r>
                      </w:p>
                    </w:tc>
                  </w:tr>
                </w:tbl>
                <w:p w:rsidR="009D5761" w14:paraId="6B448474" w14:textId="77777777">
                  <w:pPr>
                    <w:rPr>
                      <w:vanish/>
                    </w:rPr>
                  </w:pP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04EA7BC8" w14:textId="77777777">
                    <w:tblPrEx>
                      <w:tblW w:w="0" w:type="auto"/>
                      <w:tblCellSpacing w:w="0" w:type="dxa"/>
                      <w:tblLayout w:type="fixed"/>
                      <w:tblCellMar>
                        <w:left w:w="0" w:type="dxa"/>
                        <w:right w:w="0" w:type="dxa"/>
                      </w:tblCellMar>
                      <w:tblLook w:val="05E0"/>
                    </w:tblPrEx>
                    <w:trPr>
                      <w:tblCellSpacing w:w="0" w:type="dxa"/>
                    </w:trPr>
                    <w:tc>
                      <w:tcPr>
                        <w:tcW w:w="500" w:type="dxa"/>
                        <w:tcMar>
                          <w:top w:w="100" w:type="dxa"/>
                          <w:left w:w="0" w:type="dxa"/>
                          <w:bottom w:w="0" w:type="dxa"/>
                          <w:right w:w="0" w:type="dxa"/>
                        </w:tcMar>
                        <w:hideMark/>
                      </w:tcPr>
                      <w:p w:rsidR="009D5761" w14:paraId="3E9A464F" w14:textId="4A77DB10">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94080"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6" name="Picture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93002"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r w:rsidR="00271883">
                          <w:rPr>
                            <w:noProof/>
                            <w:lang w:val="en-US" w:eastAsia="en-US"/>
                          </w:rPr>
                          <mc:AlternateContent>
                            <mc:Choice Requires="wps">
                              <w:drawing>
                                <wp:anchor distT="0" distB="0" distL="114300" distR="114300" simplePos="0" relativeHeight="251695104" behindDoc="0" locked="0" layoutInCell="1" allowOverlap="1">
                                  <wp:simplePos x="0" y="0"/>
                                  <wp:positionH relativeFrom="column">
                                    <wp:posOffset>-1714500</wp:posOffset>
                                  </wp:positionH>
                                  <wp:positionV relativeFrom="paragraph">
                                    <wp:posOffset>-25400</wp:posOffset>
                                  </wp:positionV>
                                  <wp:extent cx="1270000" cy="203200"/>
                                  <wp:effectExtent l="3175" t="3175" r="3175" b="3175"/>
                                  <wp:wrapNone/>
                                  <wp:docPr id="1" name="Rectangle 11"/>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70000" cy="203200"/>
                                          </a:xfrm>
                                          <a:prstGeom prst="rect">
                                            <a:avLst/>
                                          </a:prstGeom>
                                          <a:solidFill>
                                            <a:srgbClr val="FFFFFF">
                                              <a:alpha val="0"/>
                                            </a:srgbClr>
                                          </a:solidFill>
                                          <a:ln>
                                            <a:noFill/>
                                          </a:ln>
                                          <a:extLst>
                                            <a:ext xmlns:a="http://schemas.openxmlformats.org/drawingml/2006/main" uri="{91240B29-F687-4F45-9708-019B960494DF}">
                                              <a14:hiddenLine xmlns:a14="http://schemas.microsoft.com/office/drawing/2010/main" w="9525">
                                                <a:noFill/>
                                                <a:miter lim="800000"/>
                                                <a:headEnd/>
                                                <a:tailEnd/>
                                              </a14:hiddenLine>
                                            </a:ext>
                                          </a:extLst>
                                        </wps:spPr>
                                        <wps:txbx>
                                          <w:txbxContent>
                                            <w:p w:rsidR="009D5761" w14:textId="20E04A7C">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200</w:t>
                                              </w:r>
                                              <w:r w:rsidR="00DF6889">
                                                <w:rPr>
                                                  <w:rStyle w:val="span"/>
                                                  <w:rFonts w:ascii="Century Gothic" w:eastAsia="Century Gothic" w:hAnsi="Century Gothic" w:cs="Century Gothic"/>
                                                  <w:b/>
                                                  <w:bCs/>
                                                  <w:color w:val="FFFFFF"/>
                                                  <w:sz w:val="20"/>
                                                  <w:szCs w:val="20"/>
                                                </w:rPr>
                                                <w:t>4</w:t>
                                              </w:r>
                                              <w:r>
                                                <w:rPr>
                                                  <w:rStyle w:val="span"/>
                                                  <w:rFonts w:ascii="Century Gothic" w:eastAsia="Century Gothic" w:hAnsi="Century Gothic" w:cs="Century Gothic"/>
                                                  <w:b/>
                                                  <w:bCs/>
                                                  <w:color w:val="FFFFFF"/>
                                                  <w:sz w:val="20"/>
                                                  <w:szCs w:val="20"/>
                                                </w:rPr>
                                                <w:t>-08 - 200</w:t>
                                              </w:r>
                                              <w:r w:rsidR="00DF6889">
                                                <w:rPr>
                                                  <w:rStyle w:val="span"/>
                                                  <w:rFonts w:ascii="Century Gothic" w:eastAsia="Century Gothic" w:hAnsi="Century Gothic" w:cs="Century Gothic"/>
                                                  <w:b/>
                                                  <w:bCs/>
                                                  <w:color w:val="FFFFFF"/>
                                                  <w:sz w:val="20"/>
                                                  <w:szCs w:val="20"/>
                                                </w:rPr>
                                                <w:t>5</w:t>
                                              </w:r>
                                              <w:r>
                                                <w:rPr>
                                                  <w:rStyle w:val="span"/>
                                                  <w:rFonts w:ascii="Century Gothic" w:eastAsia="Century Gothic" w:hAnsi="Century Gothic" w:cs="Century Gothic"/>
                                                  <w:b/>
                                                  <w:bCs/>
                                                  <w:color w:val="FFFFFF"/>
                                                  <w:sz w:val="20"/>
                                                  <w:szCs w:val="20"/>
                                                </w:rPr>
                                                <w:t>-06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 o:spid="_x0000_s1036" style="width:100pt;height:16pt;margin-top:-2pt;margin-left:-135pt;mso-height-percent:0;mso-height-relative:page;mso-width-percent:0;mso-width-relative:page;mso-wrap-distance-bottom:0;mso-wrap-distance-left:9pt;mso-wrap-distance-right:9pt;mso-wrap-distance-top:0;mso-wrap-style:square;position:absolute;visibility:visible;v-text-anchor:top;z-index:251696128" stroked="f">
                                  <v:fill opacity="0"/>
                                  <v:textbox style="mso-fit-shape-to-text:t" inset="0,0,0,0">
                                    <w:txbxContent>
                                      <w:p w:rsidR="009D5761" w14:paraId="1E562521" w14:textId="20E04A7C">
                                        <w:pPr>
                                          <w:spacing w:line="320" w:lineRule="atLeast"/>
                                          <w:jc w:val="right"/>
                                          <w:rPr>
                                            <w:rStyle w:val="documentparagraphdateswrapper"/>
                                            <w:rFonts w:ascii="Century Gothic" w:eastAsia="Century Gothic" w:hAnsi="Century Gothic" w:cs="Century Gothic"/>
                                            <w:sz w:val="20"/>
                                            <w:szCs w:val="20"/>
                                          </w:rPr>
                                        </w:pPr>
                                        <w:r>
                                          <w:rPr>
                                            <w:rStyle w:val="span"/>
                                            <w:rFonts w:ascii="Century Gothic" w:eastAsia="Century Gothic" w:hAnsi="Century Gothic" w:cs="Century Gothic"/>
                                            <w:b/>
                                            <w:bCs/>
                                            <w:color w:val="FFFFFF"/>
                                            <w:sz w:val="20"/>
                                            <w:szCs w:val="20"/>
                                          </w:rPr>
                                          <w:t>200</w:t>
                                        </w:r>
                                        <w:r w:rsidR="00DF6889">
                                          <w:rPr>
                                            <w:rStyle w:val="span"/>
                                            <w:rFonts w:ascii="Century Gothic" w:eastAsia="Century Gothic" w:hAnsi="Century Gothic" w:cs="Century Gothic"/>
                                            <w:b/>
                                            <w:bCs/>
                                            <w:color w:val="FFFFFF"/>
                                            <w:sz w:val="20"/>
                                            <w:szCs w:val="20"/>
                                          </w:rPr>
                                          <w:t>4</w:t>
                                        </w:r>
                                        <w:r>
                                          <w:rPr>
                                            <w:rStyle w:val="span"/>
                                            <w:rFonts w:ascii="Century Gothic" w:eastAsia="Century Gothic" w:hAnsi="Century Gothic" w:cs="Century Gothic"/>
                                            <w:b/>
                                            <w:bCs/>
                                            <w:color w:val="FFFFFF"/>
                                            <w:sz w:val="20"/>
                                            <w:szCs w:val="20"/>
                                          </w:rPr>
                                          <w:t>-08 - 200</w:t>
                                        </w:r>
                                        <w:r w:rsidR="00DF6889">
                                          <w:rPr>
                                            <w:rStyle w:val="span"/>
                                            <w:rFonts w:ascii="Century Gothic" w:eastAsia="Century Gothic" w:hAnsi="Century Gothic" w:cs="Century Gothic"/>
                                            <w:b/>
                                            <w:bCs/>
                                            <w:color w:val="FFFFFF"/>
                                            <w:sz w:val="20"/>
                                            <w:szCs w:val="20"/>
                                          </w:rPr>
                                          <w:t>5</w:t>
                                        </w:r>
                                        <w:r>
                                          <w:rPr>
                                            <w:rStyle w:val="span"/>
                                            <w:rFonts w:ascii="Century Gothic" w:eastAsia="Century Gothic" w:hAnsi="Century Gothic" w:cs="Century Gothic"/>
                                            <w:b/>
                                            <w:bCs/>
                                            <w:color w:val="FFFFFF"/>
                                            <w:sz w:val="20"/>
                                            <w:szCs w:val="20"/>
                                          </w:rPr>
                                          <w:t>-06</w:t>
                                        </w:r>
                                      </w:p>
                                    </w:txbxContent>
                                  </v:textbox>
                                </v:rect>
                              </w:pict>
                            </mc:Fallback>
                          </mc:AlternateContent>
                        </w:r>
                      </w:p>
                    </w:tc>
                    <w:tc>
                      <w:tcPr>
                        <w:tcW w:w="7620" w:type="dxa"/>
                        <w:tcMar>
                          <w:top w:w="100" w:type="dxa"/>
                          <w:left w:w="0" w:type="dxa"/>
                          <w:bottom w:w="0" w:type="dxa"/>
                          <w:right w:w="0" w:type="dxa"/>
                        </w:tcMar>
                        <w:hideMark/>
                      </w:tcPr>
                      <w:p w:rsidR="00DF6889" w:rsidP="007468C5" w14:paraId="1CDB76AB" w14:textId="77777777">
                        <w:pPr>
                          <w:pStyle w:val="documentspanpaddedline"/>
                          <w:spacing w:line="320" w:lineRule="atLeast"/>
                          <w:rPr>
                            <w:rStyle w:val="documentspandegree"/>
                            <w:rFonts w:ascii="Century Gothic" w:eastAsia="Century Gothic" w:hAnsi="Century Gothic" w:cs="Century Gothic"/>
                            <w:color w:val="000000"/>
                            <w:sz w:val="26"/>
                            <w:szCs w:val="26"/>
                          </w:rPr>
                        </w:pPr>
                        <w:r>
                          <w:rPr>
                            <w:rStyle w:val="documentspandegree"/>
                            <w:rFonts w:ascii="Century Gothic" w:eastAsia="Century Gothic" w:hAnsi="Century Gothic" w:cs="Century Gothic"/>
                            <w:color w:val="000000"/>
                            <w:sz w:val="26"/>
                            <w:szCs w:val="26"/>
                          </w:rPr>
                          <w:t xml:space="preserve">High School </w:t>
                        </w:r>
                      </w:p>
                      <w:p w:rsidR="009D5761" w:rsidRPr="007468C5" w:rsidP="007468C5" w14:paraId="19A909D2" w14:textId="2E1B6DC9">
                        <w:pPr>
                          <w:pStyle w:val="documentspanpaddedline"/>
                          <w:spacing w:line="320" w:lineRule="atLeast"/>
                          <w:rPr>
                            <w:rStyle w:val="span"/>
                            <w:rFonts w:ascii="Century Gothic" w:eastAsia="Century Gothic" w:hAnsi="Century Gothic" w:cs="Century Gothic"/>
                            <w:i/>
                            <w:iCs/>
                            <w:color w:val="000000"/>
                            <w:sz w:val="20"/>
                            <w:szCs w:val="20"/>
                          </w:rPr>
                        </w:pPr>
                        <w:r>
                          <w:rPr>
                            <w:rStyle w:val="span"/>
                            <w:rFonts w:ascii="Century Gothic" w:eastAsia="Century Gothic" w:hAnsi="Century Gothic" w:cs="Century Gothic"/>
                            <w:i/>
                            <w:iCs/>
                            <w:color w:val="000000"/>
                            <w:sz w:val="20"/>
                            <w:szCs w:val="20"/>
                          </w:rPr>
                          <w:t xml:space="preserve">Onkar Nath Dhawan Inter College </w:t>
                        </w:r>
                        <w:r w:rsidR="007468C5">
                          <w:rPr>
                            <w:rStyle w:val="span"/>
                            <w:rFonts w:ascii="Century Gothic" w:eastAsia="Century Gothic" w:hAnsi="Century Gothic" w:cs="Century Gothic"/>
                            <w:i/>
                            <w:iCs/>
                            <w:color w:val="000000"/>
                            <w:sz w:val="20"/>
                            <w:szCs w:val="20"/>
                          </w:rPr>
                          <w:t>–</w:t>
                        </w:r>
                        <w:r>
                          <w:rPr>
                            <w:rStyle w:val="span"/>
                            <w:rFonts w:ascii="Century Gothic" w:eastAsia="Century Gothic" w:hAnsi="Century Gothic" w:cs="Century Gothic"/>
                            <w:i/>
                            <w:iCs/>
                            <w:color w:val="000000"/>
                            <w:sz w:val="20"/>
                            <w:szCs w:val="20"/>
                          </w:rPr>
                          <w:t xml:space="preserve"> Kanpur</w:t>
                        </w:r>
                        <w:r w:rsidR="007468C5">
                          <w:rPr>
                            <w:rStyle w:val="span"/>
                            <w:rFonts w:ascii="Century Gothic" w:eastAsia="Century Gothic" w:hAnsi="Century Gothic" w:cs="Century Gothic"/>
                            <w:i/>
                            <w:iCs/>
                            <w:color w:val="000000"/>
                            <w:sz w:val="20"/>
                            <w:szCs w:val="20"/>
                          </w:rPr>
                          <w:t xml:space="preserve">    </w:t>
                        </w:r>
                        <w:r w:rsidR="007468C5">
                          <w:rPr>
                            <w:rStyle w:val="span"/>
                            <w:rFonts w:ascii="Century Gothic" w:eastAsia="Century Gothic" w:hAnsi="Century Gothic" w:cs="Century Gothic"/>
                            <w:color w:val="000000"/>
                            <w:sz w:val="20"/>
                            <w:szCs w:val="20"/>
                          </w:rPr>
                          <w:t>Percentage: 7</w:t>
                        </w:r>
                        <w:r w:rsidR="00C92FDD">
                          <w:rPr>
                            <w:rStyle w:val="span"/>
                            <w:rFonts w:ascii="Century Gothic" w:eastAsia="Century Gothic" w:hAnsi="Century Gothic" w:cs="Century Gothic"/>
                            <w:color w:val="000000"/>
                            <w:sz w:val="20"/>
                            <w:szCs w:val="20"/>
                          </w:rPr>
                          <w:t>0.33</w:t>
                        </w:r>
                        <w:r w:rsidR="007468C5">
                          <w:rPr>
                            <w:rStyle w:val="span"/>
                            <w:rFonts w:ascii="Century Gothic" w:eastAsia="Century Gothic" w:hAnsi="Century Gothic" w:cs="Century Gothic"/>
                            <w:color w:val="000000"/>
                            <w:sz w:val="20"/>
                            <w:szCs w:val="20"/>
                          </w:rPr>
                          <w:t xml:space="preserve"> %</w:t>
                        </w:r>
                      </w:p>
                    </w:tc>
                  </w:tr>
                </w:tbl>
                <w:p w:rsidR="009D5761" w14:paraId="329B6DDD" w14:textId="77777777">
                  <w:pPr>
                    <w:rPr>
                      <w:rStyle w:val="documentsectiontitle"/>
                      <w:rFonts w:ascii="Century Gothic" w:eastAsia="Century Gothic" w:hAnsi="Century Gothic" w:cs="Century Gothic"/>
                      <w:b/>
                      <w:bCs/>
                    </w:rPr>
                  </w:pPr>
                </w:p>
              </w:tc>
            </w:tr>
          </w:tbl>
          <w:p w:rsidR="009D5761" w14:paraId="1D389D3D" w14:textId="77777777">
            <w:pPr>
              <w:rPr>
                <w:vanish/>
              </w:rPr>
            </w:pPr>
          </w:p>
          <w:tbl>
            <w:tblPr>
              <w:tblStyle w:val="documentsectionTable"/>
              <w:tblW w:w="0" w:type="auto"/>
              <w:tblCellSpacing w:w="0" w:type="dxa"/>
              <w:tblLayout w:type="fixed"/>
              <w:tblCellMar>
                <w:left w:w="0" w:type="dxa"/>
                <w:right w:w="0" w:type="dxa"/>
              </w:tblCellMar>
              <w:tblLook w:val="05E0"/>
            </w:tblPr>
            <w:tblGrid>
              <w:gridCol w:w="240"/>
              <w:gridCol w:w="8140"/>
            </w:tblGrid>
            <w:tr w14:paraId="7A95E958" w14:textId="77777777" w:rsidTr="7CA9CC8A">
              <w:tblPrEx>
                <w:tblW w:w="0" w:type="auto"/>
                <w:tblCellSpacing w:w="0" w:type="dxa"/>
                <w:tblLayout w:type="fixed"/>
                <w:tblCellMar>
                  <w:left w:w="0" w:type="dxa"/>
                  <w:right w:w="0" w:type="dxa"/>
                </w:tblCellMar>
                <w:tblLook w:val="05E0"/>
              </w:tblPrEx>
              <w:trPr>
                <w:tblCellSpacing w:w="0" w:type="dxa"/>
              </w:trPr>
              <w:tc>
                <w:tcPr>
                  <w:tcW w:w="240" w:type="dxa"/>
                  <w:tcMar>
                    <w:top w:w="0" w:type="dxa"/>
                    <w:left w:w="0" w:type="dxa"/>
                    <w:bottom w:w="0" w:type="dxa"/>
                    <w:right w:w="0" w:type="dxa"/>
                  </w:tcMar>
                  <w:hideMark/>
                </w:tcPr>
                <w:p w:rsidR="009D5761" w14:paraId="1FF4E5F5" w14:textId="77777777">
                  <w:pPr>
                    <w:pStyle w:val="documentsectionleftmargincellParagraph"/>
                    <w:spacing w:line="300" w:lineRule="atLeast"/>
                    <w:rPr>
                      <w:rStyle w:val="documentsectionleftmargincell"/>
                      <w:rFonts w:ascii="Century Gothic" w:eastAsia="Century Gothic" w:hAnsi="Century Gothic" w:cs="Century Gothic"/>
                      <w:sz w:val="20"/>
                      <w:szCs w:val="20"/>
                    </w:rPr>
                  </w:pPr>
                </w:p>
              </w:tc>
              <w:tc>
                <w:tcPr>
                  <w:tcW w:w="8140" w:type="dxa"/>
                  <w:tcBorders>
                    <w:left w:val="single" w:sz="8" w:space="0" w:color="CCCCCC"/>
                  </w:tcBorders>
                  <w:tcMar>
                    <w:top w:w="0" w:type="dxa"/>
                    <w:left w:w="10" w:type="dxa"/>
                    <w:bottom w:w="0" w:type="dxa"/>
                    <w:right w:w="0" w:type="dxa"/>
                  </w:tcMar>
                  <w:hideMark/>
                </w:tcPr>
                <w:p w:rsidR="009D5761" w14:paraId="1126B5B5" w14:textId="77777777">
                  <w:pPr>
                    <w:pStyle w:val="documentsectionparagraphwrapperheading"/>
                    <w:pBdr>
                      <w:top w:val="none" w:sz="0" w:space="15" w:color="auto"/>
                      <w:bottom w:val="none" w:sz="0" w:space="10" w:color="auto"/>
                    </w:pBdr>
                    <w:spacing w:line="300" w:lineRule="atLeast"/>
                    <w:ind w:left="500"/>
                    <w:rPr>
                      <w:rStyle w:val="documentsectionparagraphwrapper"/>
                      <w:rFonts w:ascii="Century Gothic" w:eastAsia="Century Gothic" w:hAnsi="Century Gothic" w:cs="Century Gothic"/>
                      <w:b/>
                      <w:bCs/>
                      <w:color w:val="002E58"/>
                      <w:sz w:val="20"/>
                      <w:szCs w:val="20"/>
                    </w:rPr>
                  </w:pPr>
                  <w:r>
                    <w:rPr>
                      <w:rStyle w:val="documentheadingIcon"/>
                      <w:rFonts w:ascii="Century Gothic" w:eastAsia="Century Gothic" w:hAnsi="Century Gothic" w:cs="Century Gothic"/>
                      <w:b/>
                      <w:bCs/>
                      <w:noProof/>
                      <w:color w:val="002E58"/>
                      <w:sz w:val="20"/>
                      <w:szCs w:val="20"/>
                      <w:lang w:val="en-US" w:eastAsia="en-US"/>
                    </w:rPr>
                    <w:drawing>
                      <wp:anchor distT="0" distB="0" distL="114300" distR="114300" simplePos="0" relativeHeight="251697152" behindDoc="0" locked="0" layoutInCell="1" allowOverlap="1">
                        <wp:simplePos x="0" y="0"/>
                        <wp:positionH relativeFrom="column">
                          <wp:posOffset>-190500</wp:posOffset>
                        </wp:positionH>
                        <wp:positionV relativeFrom="paragraph">
                          <wp:posOffset>127000</wp:posOffset>
                        </wp:positionV>
                        <wp:extent cx="380250" cy="379688"/>
                        <wp:effectExtent l="0" t="0" r="0" b="0"/>
                        <wp:wrapNone/>
                        <wp:docPr id="100027" name="Picture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3364" name=""/>
                                <pic:cNvPicPr>
                                  <a:picLocks noChangeAspect="1"/>
                                </pic:cNvPicPr>
                              </pic:nvPicPr>
                              <pic:blipFill>
                                <a:blip xmlns:r="http://schemas.openxmlformats.org/officeDocument/2006/relationships" r:embed="rId13"/>
                                <a:stretch>
                                  <a:fillRect/>
                                </a:stretch>
                              </pic:blipFill>
                              <pic:spPr>
                                <a:xfrm>
                                  <a:off x="0" y="0"/>
                                  <a:ext cx="380250" cy="379688"/>
                                </a:xfrm>
                                <a:prstGeom prst="rect">
                                  <a:avLst/>
                                </a:prstGeom>
                              </pic:spPr>
                            </pic:pic>
                          </a:graphicData>
                        </a:graphic>
                      </wp:anchor>
                    </w:drawing>
                  </w:r>
                  <w:r>
                    <w:rPr>
                      <w:rStyle w:val="documentsectiontitle"/>
                      <w:rFonts w:ascii="Century Gothic" w:eastAsia="Century Gothic" w:hAnsi="Century Gothic" w:cs="Century Gothic"/>
                      <w:b/>
                      <w:bCs/>
                    </w:rPr>
                    <w:t>Accomplishments</w:t>
                  </w:r>
                </w:p>
                <w:tbl>
                  <w:tblPr>
                    <w:tblStyle w:val="documentsectionparagraphwrapperparagraphtwocolpara"/>
                    <w:tblW w:w="0" w:type="auto"/>
                    <w:tblCellSpacing w:w="0" w:type="dxa"/>
                    <w:tblLayout w:type="fixed"/>
                    <w:tblCellMar>
                      <w:left w:w="0" w:type="dxa"/>
                      <w:right w:w="0" w:type="dxa"/>
                    </w:tblCellMar>
                    <w:tblLook w:val="05E0"/>
                  </w:tblPr>
                  <w:tblGrid>
                    <w:gridCol w:w="500"/>
                    <w:gridCol w:w="7620"/>
                  </w:tblGrid>
                  <w:tr w14:paraId="5909ED46" w14:textId="77777777" w:rsidTr="7CA9CC8A">
                    <w:tblPrEx>
                      <w:tblW w:w="0" w:type="auto"/>
                      <w:tblCellSpacing w:w="0" w:type="dxa"/>
                      <w:tblLayout w:type="fixed"/>
                      <w:tblCellMar>
                        <w:left w:w="0" w:type="dxa"/>
                        <w:right w:w="0" w:type="dxa"/>
                      </w:tblCellMar>
                      <w:tblLook w:val="05E0"/>
                    </w:tblPrEx>
                    <w:trPr>
                      <w:tblCellSpacing w:w="0" w:type="dxa"/>
                    </w:trPr>
                    <w:tc>
                      <w:tcPr>
                        <w:tcW w:w="500" w:type="dxa"/>
                        <w:tcMar>
                          <w:top w:w="0" w:type="dxa"/>
                          <w:left w:w="0" w:type="dxa"/>
                          <w:bottom w:w="0" w:type="dxa"/>
                          <w:right w:w="0" w:type="dxa"/>
                        </w:tcMar>
                        <w:hideMark/>
                      </w:tcPr>
                      <w:p w:rsidR="009D5761" w14:paraId="1515A218" w14:textId="77777777">
                        <w:pPr>
                          <w:spacing w:line="320" w:lineRule="atLeast"/>
                          <w:jc w:val="right"/>
                          <w:rPr>
                            <w:rStyle w:val="documentparagraphdateswrapper"/>
                            <w:rFonts w:ascii="Century Gothic" w:eastAsia="Century Gothic" w:hAnsi="Century Gothic" w:cs="Century Gothic"/>
                            <w:sz w:val="20"/>
                            <w:szCs w:val="20"/>
                          </w:rPr>
                        </w:pPr>
                        <w:r>
                          <w:rPr>
                            <w:rStyle w:val="documentparagraphdateswrapper"/>
                            <w:rFonts w:ascii="Century Gothic" w:eastAsia="Century Gothic" w:hAnsi="Century Gothic" w:cs="Century Gothic"/>
                            <w:noProof/>
                            <w:sz w:val="20"/>
                            <w:szCs w:val="20"/>
                            <w:lang w:val="en-US" w:eastAsia="en-US"/>
                          </w:rPr>
                          <w:drawing>
                            <wp:anchor distT="0" distB="0" distL="114300" distR="114300" simplePos="0" relativeHeight="251698176" behindDoc="0" locked="0" layoutInCell="1" allowOverlap="1">
                              <wp:simplePos x="0" y="0"/>
                              <wp:positionH relativeFrom="column">
                                <wp:posOffset>-63500</wp:posOffset>
                              </wp:positionH>
                              <wp:positionV relativeFrom="paragraph">
                                <wp:posOffset>50800</wp:posOffset>
                              </wp:positionV>
                              <wp:extent cx="104569" cy="104414"/>
                              <wp:effectExtent l="0" t="0" r="0" b="0"/>
                              <wp:wrapNone/>
                              <wp:docPr id="100028" name="Picture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2255" name=""/>
                                      <pic:cNvPicPr>
                                        <a:picLocks noChangeAspect="1"/>
                                      </pic:cNvPicPr>
                                    </pic:nvPicPr>
                                    <pic:blipFill>
                                      <a:blip xmlns:r="http://schemas.openxmlformats.org/officeDocument/2006/relationships" r:embed="rId8"/>
                                      <a:stretch>
                                        <a:fillRect/>
                                      </a:stretch>
                                    </pic:blipFill>
                                    <pic:spPr>
                                      <a:xfrm>
                                        <a:off x="0" y="0"/>
                                        <a:ext cx="104569" cy="104414"/>
                                      </a:xfrm>
                                      <a:prstGeom prst="rect">
                                        <a:avLst/>
                                      </a:prstGeom>
                                    </pic:spPr>
                                  </pic:pic>
                                </a:graphicData>
                              </a:graphic>
                            </wp:anchor>
                          </w:drawing>
                        </w:r>
                      </w:p>
                    </w:tc>
                    <w:tc>
                      <w:tcPr>
                        <w:tcW w:w="7620" w:type="dxa"/>
                        <w:tcMar>
                          <w:top w:w="0" w:type="dxa"/>
                          <w:left w:w="0" w:type="dxa"/>
                          <w:bottom w:w="0" w:type="dxa"/>
                          <w:right w:w="0" w:type="dxa"/>
                        </w:tcMar>
                        <w:hideMark/>
                      </w:tcPr>
                      <w:p w:rsidR="009D5761" w14:paraId="79F8352D" w14:textId="77777777">
                        <w:pPr>
                          <w:pStyle w:val="p"/>
                          <w:spacing w:line="320" w:lineRule="atLeast"/>
                          <w:rPr>
                            <w:rStyle w:val="documentsinglecolumnCharacter"/>
                            <w:rFonts w:ascii="Century Gothic" w:eastAsia="Century Gothic" w:hAnsi="Century Gothic" w:cs="Century Gothic"/>
                            <w:color w:val="000000"/>
                            <w:sz w:val="20"/>
                            <w:szCs w:val="20"/>
                          </w:rPr>
                        </w:pPr>
                        <w:r>
                          <w:rPr>
                            <w:rStyle w:val="documentsinglecolumnCharacter"/>
                            <w:rFonts w:ascii="Century Gothic" w:eastAsia="Century Gothic" w:hAnsi="Century Gothic" w:cs="Century Gothic"/>
                            <w:color w:val="000000"/>
                            <w:sz w:val="20"/>
                            <w:szCs w:val="20"/>
                          </w:rPr>
                          <w:t>Certifications</w:t>
                        </w:r>
                      </w:p>
                      <w:p w:rsidR="009D5761" w14:paraId="421D03F9" w14:textId="77777777">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Pr>
                            <w:rStyle w:val="documentsinglecolumnCharacter"/>
                            <w:rFonts w:ascii="Century Gothic" w:eastAsia="Century Gothic" w:hAnsi="Century Gothic" w:cs="Century Gothic"/>
                            <w:color w:val="000000"/>
                            <w:sz w:val="20"/>
                            <w:szCs w:val="20"/>
                          </w:rPr>
                          <w:t>ICP-ACC Agile Coaching</w:t>
                        </w:r>
                      </w:p>
                      <w:p w:rsidR="00095839" w14:paraId="7DBB18BD" w14:textId="6FDB1971">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Pr>
                            <w:rStyle w:val="documentsinglecolumnCharacter"/>
                            <w:rFonts w:ascii="Century Gothic" w:eastAsia="Century Gothic" w:hAnsi="Century Gothic" w:cs="Century Gothic"/>
                            <w:color w:val="000000"/>
                            <w:sz w:val="20"/>
                            <w:szCs w:val="20"/>
                          </w:rPr>
                          <w:t xml:space="preserve">Certified Scrum </w:t>
                        </w:r>
                        <w:r w:rsidR="00942E37">
                          <w:rPr>
                            <w:rStyle w:val="documentsinglecolumnCharacter"/>
                            <w:rFonts w:ascii="Century Gothic" w:eastAsia="Century Gothic" w:hAnsi="Century Gothic" w:cs="Century Gothic"/>
                            <w:color w:val="000000"/>
                            <w:sz w:val="20"/>
                            <w:szCs w:val="20"/>
                          </w:rPr>
                          <w:t>Master (</w:t>
                        </w:r>
                        <w:r>
                          <w:rPr>
                            <w:rStyle w:val="documentsinglecolumnCharacter"/>
                            <w:rFonts w:ascii="Century Gothic" w:eastAsia="Century Gothic" w:hAnsi="Century Gothic" w:cs="Century Gothic"/>
                            <w:color w:val="000000"/>
                            <w:sz w:val="20"/>
                            <w:szCs w:val="20"/>
                          </w:rPr>
                          <w:t xml:space="preserve">Scrum Alliance: </w:t>
                        </w:r>
                        <w:hyperlink r:id="rId14" w:history="1">
                          <w:r w:rsidRPr="00B05B30">
                            <w:rPr>
                              <w:rStyle w:val="Hyperlink"/>
                              <w:rFonts w:ascii="Century Gothic" w:eastAsia="Century Gothic" w:hAnsi="Century Gothic" w:cs="Century Gothic"/>
                              <w:sz w:val="20"/>
                              <w:szCs w:val="20"/>
                            </w:rPr>
                            <w:t>http://bcert.me/sbltmgaen</w:t>
                          </w:r>
                        </w:hyperlink>
                        <w:r>
                          <w:rPr>
                            <w:rStyle w:val="documentsinglecolumnCharacter"/>
                            <w:rFonts w:ascii="Century Gothic" w:eastAsia="Century Gothic" w:hAnsi="Century Gothic" w:cs="Century Gothic"/>
                            <w:color w:val="000000"/>
                            <w:sz w:val="20"/>
                            <w:szCs w:val="20"/>
                          </w:rPr>
                          <w:t>)</w:t>
                        </w:r>
                      </w:p>
                      <w:p w:rsidR="004E2F23" w14:paraId="436BF6C4" w14:textId="79EF32A0">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Pr>
                            <w:rStyle w:val="documentsinglecolumnCharacter"/>
                            <w:rFonts w:ascii="Century Gothic" w:eastAsia="Century Gothic" w:hAnsi="Century Gothic" w:cs="Century Gothic"/>
                            <w:color w:val="000000"/>
                            <w:sz w:val="20"/>
                            <w:szCs w:val="20"/>
                          </w:rPr>
                          <w:t>PMP Certified from PMI</w:t>
                        </w:r>
                      </w:p>
                      <w:p w:rsidR="009D5761" w14:paraId="6E2E2E69" w14:textId="641B0FBF">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Pr>
                            <w:rStyle w:val="documentsinglecolumnCharacter"/>
                            <w:rFonts w:ascii="Century Gothic" w:eastAsia="Century Gothic" w:hAnsi="Century Gothic" w:cs="Century Gothic"/>
                            <w:color w:val="000000"/>
                            <w:sz w:val="20"/>
                            <w:szCs w:val="20"/>
                          </w:rPr>
                          <w:t xml:space="preserve"> ITIL Foundation, </w:t>
                        </w:r>
                      </w:p>
                      <w:p w:rsidR="009D5761" w14:paraId="7CB772DE" w14:textId="27BB309F">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sidRPr="7CA9CC8A" w:rsidR="7CA9CC8A">
                          <w:rPr>
                            <w:rStyle w:val="documentsinglecolumnCharacter"/>
                            <w:rFonts w:ascii="Century Gothic" w:eastAsia="Century Gothic" w:hAnsi="Century Gothic" w:cs="Century Gothic"/>
                            <w:color w:val="000000" w:themeColor="text1" w:themeShade="FF" w:themeTint="FF"/>
                            <w:sz w:val="20"/>
                            <w:szCs w:val="20"/>
                          </w:rPr>
                          <w:t>SAFe</w:t>
                        </w:r>
                        <w:r w:rsidRPr="7CA9CC8A" w:rsidR="7CA9CC8A">
                          <w:rPr>
                            <w:rStyle w:val="documentsinglecolumnCharacter"/>
                            <w:rFonts w:ascii="Century Gothic" w:eastAsia="Century Gothic" w:hAnsi="Century Gothic" w:cs="Century Gothic"/>
                            <w:color w:val="000000" w:themeColor="text1" w:themeShade="FF" w:themeTint="FF"/>
                            <w:sz w:val="20"/>
                            <w:szCs w:val="20"/>
                          </w:rPr>
                          <w:t xml:space="preserve"> for Scrum Master</w:t>
                        </w:r>
                        <w:r w:rsidRPr="7CA9CC8A" w:rsidR="7CA9CC8A">
                          <w:rPr>
                            <w:rStyle w:val="documentsinglecolumnCharacter"/>
                            <w:rFonts w:ascii="Century Gothic" w:eastAsia="Century Gothic" w:hAnsi="Century Gothic" w:cs="Century Gothic"/>
                            <w:color w:val="000000" w:themeColor="text1" w:themeShade="FF" w:themeTint="FF"/>
                            <w:sz w:val="20"/>
                            <w:szCs w:val="20"/>
                          </w:rPr>
                          <w:t xml:space="preserve"> 5.0</w:t>
                        </w:r>
                        <w:r w:rsidRPr="7CA9CC8A" w:rsidR="7CA9CC8A">
                          <w:rPr>
                            <w:rStyle w:val="documentsinglecolumnCharacter"/>
                            <w:rFonts w:ascii="Century Gothic" w:eastAsia="Century Gothic" w:hAnsi="Century Gothic" w:cs="Century Gothic"/>
                            <w:color w:val="000000" w:themeColor="text1" w:themeShade="FF" w:themeTint="FF"/>
                            <w:sz w:val="20"/>
                            <w:szCs w:val="20"/>
                          </w:rPr>
                          <w:t>(SSM)</w:t>
                        </w:r>
                      </w:p>
                      <w:p w:rsidR="7CA9CC8A" w:rsidP="7CA9CC8A" w14:paraId="2D55D93F" w14:textId="495B433F">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themeColor="text1" w:themeShade="FF" w:themeTint="FF"/>
                            <w:sz w:val="20"/>
                            <w:szCs w:val="20"/>
                          </w:rPr>
                        </w:pPr>
                        <w:r w:rsidRPr="7CA9CC8A">
                          <w:rPr>
                            <w:rStyle w:val="documentsinglecolumnCharacter"/>
                            <w:rFonts w:ascii="Century Gothic" w:eastAsia="Century Gothic" w:hAnsi="Century Gothic" w:cs="Century Gothic"/>
                            <w:color w:val="000000" w:themeColor="text1" w:themeShade="FF" w:themeTint="FF"/>
                            <w:sz w:val="20"/>
                            <w:szCs w:val="20"/>
                          </w:rPr>
                          <w:t>SAFe</w:t>
                        </w:r>
                        <w:r w:rsidRPr="7CA9CC8A">
                          <w:rPr>
                            <w:rStyle w:val="documentsinglecolumnCharacter"/>
                            <w:rFonts w:ascii="Century Gothic" w:eastAsia="Century Gothic" w:hAnsi="Century Gothic" w:cs="Century Gothic"/>
                            <w:color w:val="000000" w:themeColor="text1" w:themeShade="FF" w:themeTint="FF"/>
                            <w:sz w:val="20"/>
                            <w:szCs w:val="20"/>
                          </w:rPr>
                          <w:t xml:space="preserve"> Release Train </w:t>
                        </w:r>
                        <w:r w:rsidRPr="7CA9CC8A">
                          <w:rPr>
                            <w:rStyle w:val="documentsinglecolumnCharacter"/>
                            <w:rFonts w:ascii="Century Gothic" w:eastAsia="Century Gothic" w:hAnsi="Century Gothic" w:cs="Century Gothic"/>
                            <w:color w:val="000000" w:themeColor="text1" w:themeShade="FF" w:themeTint="FF"/>
                            <w:sz w:val="20"/>
                            <w:szCs w:val="20"/>
                          </w:rPr>
                          <w:t>Engineer</w:t>
                        </w:r>
                      </w:p>
                      <w:p w:rsidR="009D5761" w14:paraId="24BEB140" w14:textId="77777777">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sidRPr="7CA9CC8A" w:rsidR="7CA9CC8A">
                          <w:rPr>
                            <w:rStyle w:val="documentsinglecolumnCharacter"/>
                            <w:rFonts w:ascii="Century Gothic" w:eastAsia="Century Gothic" w:hAnsi="Century Gothic" w:cs="Century Gothic"/>
                            <w:color w:val="000000" w:themeColor="text1" w:themeShade="FF" w:themeTint="FF"/>
                            <w:sz w:val="20"/>
                            <w:szCs w:val="20"/>
                          </w:rPr>
                          <w:t xml:space="preserve">Leading </w:t>
                        </w:r>
                        <w:r w:rsidRPr="7CA9CC8A" w:rsidR="7CA9CC8A">
                          <w:rPr>
                            <w:rStyle w:val="documentsinglecolumnCharacter"/>
                            <w:rFonts w:ascii="Century Gothic" w:eastAsia="Century Gothic" w:hAnsi="Century Gothic" w:cs="Century Gothic"/>
                            <w:color w:val="000000" w:themeColor="text1" w:themeShade="FF" w:themeTint="FF"/>
                            <w:sz w:val="20"/>
                            <w:szCs w:val="20"/>
                          </w:rPr>
                          <w:t>SAFe</w:t>
                        </w:r>
                        <w:r w:rsidRPr="7CA9CC8A" w:rsidR="7CA9CC8A">
                          <w:rPr>
                            <w:rStyle w:val="documentsinglecolumnCharacter"/>
                            <w:rFonts w:ascii="Century Gothic" w:eastAsia="Century Gothic" w:hAnsi="Century Gothic" w:cs="Century Gothic"/>
                            <w:color w:val="000000" w:themeColor="text1" w:themeShade="FF" w:themeTint="FF"/>
                            <w:sz w:val="20"/>
                            <w:szCs w:val="20"/>
                          </w:rPr>
                          <w:t xml:space="preserve"> 5.0- Safe </w:t>
                        </w:r>
                        <w:r w:rsidRPr="7CA9CC8A" w:rsidR="7CA9CC8A">
                          <w:rPr>
                            <w:rStyle w:val="documentsinglecolumnCharacter"/>
                            <w:rFonts w:ascii="Century Gothic" w:eastAsia="Century Gothic" w:hAnsi="Century Gothic" w:cs="Century Gothic"/>
                            <w:color w:val="000000" w:themeColor="text1" w:themeShade="FF" w:themeTint="FF"/>
                            <w:sz w:val="20"/>
                            <w:szCs w:val="20"/>
                          </w:rPr>
                          <w:t>Agilist</w:t>
                        </w:r>
                      </w:p>
                      <w:p w:rsidR="009D5761" w14:paraId="7618E468" w14:textId="77777777">
                        <w:pPr>
                          <w:pStyle w:val="p"/>
                          <w:spacing w:line="320" w:lineRule="atLeast"/>
                          <w:rPr>
                            <w:rStyle w:val="documentsinglecolumnCharacter"/>
                            <w:rFonts w:ascii="Century Gothic" w:eastAsia="Century Gothic" w:hAnsi="Century Gothic" w:cs="Century Gothic"/>
                            <w:color w:val="000000"/>
                            <w:sz w:val="20"/>
                            <w:szCs w:val="20"/>
                          </w:rPr>
                        </w:pPr>
                        <w:r>
                          <w:rPr>
                            <w:rStyle w:val="documentsinglecolumnCharacter"/>
                            <w:rFonts w:ascii="Century Gothic" w:eastAsia="Century Gothic" w:hAnsi="Century Gothic" w:cs="Century Gothic"/>
                            <w:color w:val="000000"/>
                            <w:sz w:val="20"/>
                            <w:szCs w:val="20"/>
                          </w:rPr>
                          <w:t>Achievements</w:t>
                        </w:r>
                      </w:p>
                      <w:p w:rsidR="009D5761" w14:paraId="33FF663D" w14:textId="610F213F">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sidRPr="7CA9CC8A" w:rsidR="7CA9CC8A">
                          <w:rPr>
                            <w:rStyle w:val="documentsinglecolumnCharacter"/>
                            <w:rFonts w:ascii="Century Gothic" w:eastAsia="Century Gothic" w:hAnsi="Century Gothic" w:cs="Century Gothic"/>
                            <w:color w:val="000000" w:themeColor="text1" w:themeShade="FF" w:themeTint="FF"/>
                            <w:sz w:val="20"/>
                            <w:szCs w:val="20"/>
                          </w:rPr>
                          <w:t xml:space="preserve">Received regular appreciation from the client for working beyond the regular work by always performing at high level and stepping beyond current role to support special business requirement and other </w:t>
                        </w:r>
                        <w:r w:rsidRPr="7CA9CC8A" w:rsidR="7CA9CC8A">
                          <w:rPr>
                            <w:rStyle w:val="documentsinglecolumnCharacter"/>
                            <w:rFonts w:ascii="Century Gothic" w:eastAsia="Century Gothic" w:hAnsi="Century Gothic" w:cs="Century Gothic"/>
                            <w:color w:val="000000" w:themeColor="text1" w:themeShade="FF" w:themeTint="FF"/>
                            <w:sz w:val="20"/>
                            <w:szCs w:val="20"/>
                          </w:rPr>
                          <w:t>teammates</w:t>
                        </w:r>
                        <w:r w:rsidRPr="7CA9CC8A" w:rsidR="7CA9CC8A">
                          <w:rPr>
                            <w:rStyle w:val="documentsinglecolumnCharacter"/>
                            <w:rFonts w:ascii="Century Gothic" w:eastAsia="Century Gothic" w:hAnsi="Century Gothic" w:cs="Century Gothic"/>
                            <w:color w:val="000000" w:themeColor="text1" w:themeShade="FF" w:themeTint="FF"/>
                            <w:sz w:val="20"/>
                            <w:szCs w:val="20"/>
                          </w:rPr>
                          <w:t xml:space="preserve"> in their work.</w:t>
                        </w:r>
                      </w:p>
                      <w:p w:rsidR="009D5761" w14:paraId="680200C2" w14:textId="77777777">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sidRPr="7CA9CC8A" w:rsidR="7CA9CC8A">
                          <w:rPr>
                            <w:rStyle w:val="documentsinglecolumnCharacter"/>
                            <w:rFonts w:ascii="Century Gothic" w:eastAsia="Century Gothic" w:hAnsi="Century Gothic" w:cs="Century Gothic"/>
                            <w:color w:val="000000" w:themeColor="text1" w:themeShade="FF" w:themeTint="FF"/>
                            <w:sz w:val="20"/>
                            <w:szCs w:val="20"/>
                          </w:rPr>
                          <w:t>Got Best Global Tech team award in HSBC.</w:t>
                        </w:r>
                      </w:p>
                      <w:p w:rsidR="009D5761" w14:paraId="2FE40112" w14:textId="77777777">
                        <w:pPr>
                          <w:pStyle w:val="documentulli"/>
                          <w:numPr>
                            <w:ilvl w:val="0"/>
                            <w:numId w:val="9"/>
                          </w:numPr>
                          <w:spacing w:line="320" w:lineRule="atLeast"/>
                          <w:ind w:left="320" w:hanging="192"/>
                          <w:rPr>
                            <w:rStyle w:val="documentsinglecolumnCharacter"/>
                            <w:rFonts w:ascii="Century Gothic" w:eastAsia="Century Gothic" w:hAnsi="Century Gothic" w:cs="Century Gothic"/>
                            <w:color w:val="000000"/>
                            <w:sz w:val="20"/>
                            <w:szCs w:val="20"/>
                          </w:rPr>
                        </w:pPr>
                        <w:r w:rsidRPr="7CA9CC8A" w:rsidR="7CA9CC8A">
                          <w:rPr>
                            <w:rStyle w:val="documentsinglecolumnCharacter"/>
                            <w:rFonts w:ascii="Century Gothic" w:eastAsia="Century Gothic" w:hAnsi="Century Gothic" w:cs="Century Gothic"/>
                            <w:color w:val="000000" w:themeColor="text1" w:themeShade="FF" w:themeTint="FF"/>
                            <w:sz w:val="20"/>
                            <w:szCs w:val="20"/>
                          </w:rPr>
                          <w:t>Won many On the Spot awards in TCS.</w:t>
                        </w:r>
                      </w:p>
                    </w:tc>
                  </w:tr>
                </w:tbl>
                <w:p w:rsidR="009D5761" w14:paraId="6CE0792F" w14:textId="77777777">
                  <w:pPr>
                    <w:rPr>
                      <w:rStyle w:val="documentsectiontitle"/>
                      <w:rFonts w:ascii="Century Gothic" w:eastAsia="Century Gothic" w:hAnsi="Century Gothic" w:cs="Century Gothic"/>
                      <w:b/>
                      <w:bCs/>
                    </w:rPr>
                  </w:pPr>
                </w:p>
              </w:tc>
            </w:tr>
          </w:tbl>
          <w:p w:rsidR="009D5761" w14:paraId="6425DD1D" w14:textId="77777777">
            <w:pPr>
              <w:rPr>
                <w:rStyle w:val="em"/>
                <w:rFonts w:ascii="Century Gothic" w:eastAsia="Century Gothic" w:hAnsi="Century Gothic" w:cs="Century Gothic"/>
                <w:i/>
                <w:iCs/>
                <w:sz w:val="20"/>
                <w:szCs w:val="20"/>
              </w:rPr>
            </w:pPr>
          </w:p>
        </w:tc>
        <w:tc>
          <w:tcPr>
            <w:tcW w:w="480" w:type="dxa"/>
            <w:tcMar>
              <w:top w:w="0" w:type="dxa"/>
              <w:left w:w="0" w:type="dxa"/>
              <w:bottom w:w="0" w:type="dxa"/>
              <w:right w:w="0" w:type="dxa"/>
            </w:tcMar>
            <w:hideMark/>
          </w:tcPr>
          <w:p w:rsidR="009D5761" w14:paraId="1BA07D06" w14:textId="77777777">
            <w:pPr>
              <w:pStyle w:val="rightpaddingcellParagraph"/>
              <w:spacing w:line="300" w:lineRule="atLeast"/>
              <w:rPr>
                <w:rStyle w:val="rightpaddingcell"/>
                <w:rFonts w:ascii="Century Gothic" w:eastAsia="Century Gothic" w:hAnsi="Century Gothic" w:cs="Century Gothic"/>
                <w:sz w:val="20"/>
                <w:szCs w:val="20"/>
              </w:rPr>
            </w:pPr>
          </w:p>
        </w:tc>
      </w:tr>
    </w:tbl>
    <w:p w:rsidR="009D5761" w14:paraId="689864D7" w14:textId="77777777">
      <w:pPr>
        <w:spacing w:line="20" w:lineRule="auto"/>
      </w:pPr>
      <w:r>
        <w:rPr>
          <w:color w:val="FFFFFF"/>
          <w:sz w:val="2"/>
        </w:rPr>
        <w:t>.</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width:1pt;height:1pt;margin-top:0;margin-left:0;position:absolute;z-index:251659264">
            <v:imagedata r:id="rId15"/>
          </v:shape>
        </w:pict>
      </w:r>
    </w:p>
    <w:sectPr>
      <w:headerReference w:type="even" r:id="rId16"/>
      <w:headerReference w:type="default" r:id="rId17"/>
      <w:footerReference w:type="even" r:id="rId18"/>
      <w:footerReference w:type="default" r:id="rId19"/>
      <w:headerReference w:type="first" r:id="rId20"/>
      <w:footerReference w:type="first" r:id="rId21"/>
      <w:pgSz w:w="12240" w:h="15840" w:orient="portrait"/>
      <w:pgMar w:top="0" w:right="480" w:bottom="0" w:left="2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99FC4498-E5A5-41EA-9782-F60D7C911A4F}"/>
    <w:embedBold r:id="rId2" w:fontKey="{C697B021-D56D-45CF-B95E-0FC7FA8688DB}"/>
    <w:embedItalic r:id="rId3" w:fontKey="{121AADBD-7F0F-4B1C-8CC0-69D4CAC53FF9}"/>
    <w:embedBoldItalic r:id="rId4" w:fontKey="{E45E8245-536A-445B-AC02-235D7444E440}"/>
  </w:font>
  <w:font w:name="Calibri Light">
    <w:panose1 w:val="020F0302020204030204"/>
    <w:charset w:val="00"/>
    <w:family w:val="swiss"/>
    <w:pitch w:val="variable"/>
    <w:sig w:usb0="A00002EF" w:usb1="4000207B" w:usb2="00000000" w:usb3="00000000" w:csb0="0000019F" w:csb1="00000000"/>
    <w:embedRegular r:id="rId5" w:fontKey="{EB250E46-086A-4361-8E7A-25C5E279AD22}"/>
  </w:font>
  <w:font w:name="Calibri">
    <w:panose1 w:val="020F0502020204030204"/>
    <w:charset w:val="00"/>
    <w:family w:val="swiss"/>
    <w:pitch w:val="variable"/>
    <w:sig w:usb0="E00002FF" w:usb1="4000ACFF" w:usb2="00000001" w:usb3="00000000" w:csb0="0000019F" w:csb1="00000000"/>
    <w:embedRegular r:id="rId6" w:fontKey="{9BEF9CB5-516E-4791-91A6-1C02670BEC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84D2E" w14:paraId="6D8BD72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D5761" w14:paraId="26BA9E75" w14:textId="77777777">
    <w:pPr>
      <w:spacing w:line="20" w:lineRule="auto"/>
    </w:pPr>
    <w:r>
      <w:rPr>
        <w:color w:val="FFFFFF"/>
        <w:sz w:val="2"/>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84D2E" w14:paraId="3A9EBF8F"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84D2E" w14:paraId="41D9DFC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D5761" w14:paraId="3B6A8EB4" w14:textId="77777777">
    <w:pPr>
      <w:spacing w:line="20" w:lineRule="auto"/>
    </w:pPr>
    <w:r>
      <w:rPr>
        <w:color w:val="FFFFFF"/>
        <w:sz w:val="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84D2E" w14:paraId="3F9F558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70"/>
  <w:displayBackgroundShape/>
  <w:embedTrueTypeFonts/>
  <w:revisionView w:comments="1" w:formatting="1" w:inkAnnotations="0" w:insDel="1" w:markup="1"/>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761"/>
    <w:rsid w:val="00090638"/>
    <w:rsid w:val="00095839"/>
    <w:rsid w:val="00102478"/>
    <w:rsid w:val="001B0194"/>
    <w:rsid w:val="00271883"/>
    <w:rsid w:val="0037064D"/>
    <w:rsid w:val="003777B7"/>
    <w:rsid w:val="00382453"/>
    <w:rsid w:val="00467F2B"/>
    <w:rsid w:val="00474C06"/>
    <w:rsid w:val="004E2F23"/>
    <w:rsid w:val="004E3AB5"/>
    <w:rsid w:val="004F413F"/>
    <w:rsid w:val="004F4ACC"/>
    <w:rsid w:val="00504508"/>
    <w:rsid w:val="005169C4"/>
    <w:rsid w:val="00597AB7"/>
    <w:rsid w:val="00684D2E"/>
    <w:rsid w:val="006E24FD"/>
    <w:rsid w:val="006F129A"/>
    <w:rsid w:val="007018DE"/>
    <w:rsid w:val="00703649"/>
    <w:rsid w:val="007468C5"/>
    <w:rsid w:val="008347D1"/>
    <w:rsid w:val="008869C2"/>
    <w:rsid w:val="008F3BF9"/>
    <w:rsid w:val="0091089F"/>
    <w:rsid w:val="00942E37"/>
    <w:rsid w:val="0098348B"/>
    <w:rsid w:val="009D5761"/>
    <w:rsid w:val="00A62409"/>
    <w:rsid w:val="00A73300"/>
    <w:rsid w:val="00AE1662"/>
    <w:rsid w:val="00B05B30"/>
    <w:rsid w:val="00C236C5"/>
    <w:rsid w:val="00C451F0"/>
    <w:rsid w:val="00C6250E"/>
    <w:rsid w:val="00C83031"/>
    <w:rsid w:val="00C92FDD"/>
    <w:rsid w:val="00D32B9C"/>
    <w:rsid w:val="00DC202C"/>
    <w:rsid w:val="00DD0139"/>
    <w:rsid w:val="00DF6889"/>
    <w:rsid w:val="00E92EEE"/>
    <w:rsid w:val="00EF0FEA"/>
    <w:rsid w:val="00F6172D"/>
    <w:rsid w:val="00FB49E4"/>
    <w:rsid w:val="00FE523D"/>
    <w:rsid w:val="7CA9CC8A"/>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5:docId w15:val="{55D4A809-9CE9-4D30-A069-EC594857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ftbordercell">
    <w:name w:val="leftbordercell"/>
    <w:basedOn w:val="DefaultParagraphFont"/>
    <w:rPr>
      <w:shd w:val="clear" w:color="auto" w:fill="002E58"/>
    </w:rPr>
  </w:style>
  <w:style w:type="character" w:customStyle="1" w:styleId="leftpaddingcell">
    <w:name w:val="leftpaddingcell"/>
    <w:basedOn w:val="DefaultParagraphFont"/>
  </w:style>
  <w:style w:type="character" w:customStyle="1" w:styleId="maincell">
    <w:name w:val="maincell"/>
    <w:basedOn w:val="DefaultParagraphFont"/>
  </w:style>
  <w:style w:type="paragraph" w:customStyle="1" w:styleId="documentsectionSECTIONNAME">
    <w:name w:val="document_section_SECTION_NAME"/>
    <w:basedOn w:val="Normal"/>
  </w:style>
  <w:style w:type="paragraph" w:customStyle="1" w:styleId="documentparagraph">
    <w:name w:val="document_paragraph"/>
    <w:basedOn w:val="Normal"/>
  </w:style>
  <w:style w:type="paragraph" w:customStyle="1" w:styleId="documentword-break">
    <w:name w:val="document_word-break"/>
    <w:basedOn w:val="Normal"/>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pPr>
      <w:spacing w:line="380" w:lineRule="atLeast"/>
    </w:pPr>
    <w:rPr>
      <w:color w:val="002E58"/>
      <w:sz w:val="28"/>
      <w:szCs w:val="28"/>
    </w:rPr>
  </w:style>
  <w:style w:type="paragraph" w:customStyle="1" w:styleId="documentsection">
    <w:name w:val="document_section"/>
    <w:basedOn w:val="Normal"/>
  </w:style>
  <w:style w:type="character" w:customStyle="1" w:styleId="documentaddressLeft">
    <w:name w:val="document_addressLeft"/>
    <w:basedOn w:val="DefaultParagraphFont"/>
  </w:style>
  <w:style w:type="paragraph" w:customStyle="1" w:styleId="documenticonRow">
    <w:name w:val="document_iconRow"/>
    <w:basedOn w:val="Normal"/>
  </w:style>
  <w:style w:type="character" w:customStyle="1" w:styleId="documenticonRowiconSvg">
    <w:name w:val="document_iconRow_iconSvg"/>
    <w:basedOn w:val="DefaultParagraphFont"/>
  </w:style>
  <w:style w:type="character" w:customStyle="1" w:styleId="documenticonRowicoTxt">
    <w:name w:val="document_iconRow_icoTxt"/>
    <w:basedOn w:val="DefaultParagraphFont"/>
  </w:style>
  <w:style w:type="paragraph" w:customStyle="1" w:styleId="documentasposeztyaddresstable">
    <w:name w:val="document_aspose_ztyaddresstable"/>
    <w:basedOn w:val="Normal"/>
    <w:pPr>
      <w:spacing w:line="300" w:lineRule="atLeast"/>
    </w:pPr>
  </w:style>
  <w:style w:type="character" w:customStyle="1" w:styleId="iconRowany">
    <w:name w:val="iconRow_any"/>
    <w:basedOn w:val="DefaultParagraphFont"/>
    <w:rPr>
      <w:sz w:val="20"/>
      <w:szCs w:val="20"/>
    </w:rPr>
  </w:style>
  <w:style w:type="character" w:customStyle="1" w:styleId="documentasposeztyaddresstableCharacter">
    <w:name w:val="document_aspose_ztyaddresstable Character"/>
    <w:basedOn w:val="DefaultParagraphFont"/>
  </w:style>
  <w:style w:type="table" w:customStyle="1" w:styleId="documenticonInnerTable">
    <w:name w:val="document_iconInnerTable"/>
    <w:basedOn w:val="TableNormal"/>
    <w:tblPr/>
  </w:style>
  <w:style w:type="character" w:customStyle="1" w:styleId="documentaddressRight">
    <w:name w:val="document_addressRight"/>
    <w:basedOn w:val="DefaultParagraphFont"/>
  </w:style>
  <w:style w:type="table" w:customStyle="1" w:styleId="documentaddress">
    <w:name w:val="document_address"/>
    <w:basedOn w:val="TableNormal"/>
    <w:tblPr/>
  </w:style>
  <w:style w:type="paragraph" w:customStyle="1" w:styleId="documentsectionSECTIONSUMM">
    <w:name w:val="document_section_SECTION_SUMM"/>
    <w:basedOn w:val="Normal"/>
  </w:style>
  <w:style w:type="paragraph" w:customStyle="1" w:styleId="documentsinglecolumn">
    <w:name w:val="document_singlecolumn"/>
    <w:basedOn w:val="Normal"/>
  </w:style>
  <w:style w:type="paragraph" w:customStyle="1" w:styleId="p">
    <w:name w:val="p"/>
    <w:basedOn w:val="Normal"/>
  </w:style>
  <w:style w:type="character" w:customStyle="1" w:styleId="em">
    <w:name w:val="em"/>
    <w:basedOn w:val="DefaultParagraphFont"/>
    <w:rPr>
      <w:bdr w:val="none" w:sz="0" w:space="0" w:color="auto"/>
      <w:vertAlign w:val="baseline"/>
    </w:rPr>
  </w:style>
  <w:style w:type="character" w:customStyle="1" w:styleId="Strong1">
    <w:name w:val="Strong1"/>
    <w:basedOn w:val="DefaultParagraphFont"/>
    <w:rPr>
      <w:bdr w:val="none" w:sz="0" w:space="0" w:color="auto"/>
      <w:vertAlign w:val="baseline"/>
    </w:rPr>
  </w:style>
  <w:style w:type="character" w:customStyle="1" w:styleId="documentsectionleftmargincell">
    <w:name w:val="document_section_leftmargincell"/>
    <w:basedOn w:val="DefaultParagraphFont"/>
  </w:style>
  <w:style w:type="paragraph" w:customStyle="1" w:styleId="documentsectionleftmargincellParagraph">
    <w:name w:val="document_section_leftmargincell Paragraph"/>
    <w:basedOn w:val="Normal"/>
  </w:style>
  <w:style w:type="character" w:customStyle="1" w:styleId="documentsectionparagraphwrapper">
    <w:name w:val="document_section_paragraphwrapper"/>
    <w:basedOn w:val="DefaultParagraphFont"/>
  </w:style>
  <w:style w:type="paragraph" w:customStyle="1" w:styleId="documentsectionparagraphwrapperheading">
    <w:name w:val="document_section_paragraphwrapper_heading"/>
    <w:basedOn w:val="Normal"/>
    <w:pPr>
      <w:pBdr>
        <w:left w:val="none" w:sz="0" w:space="25" w:color="auto"/>
      </w:pBdr>
    </w:pPr>
  </w:style>
  <w:style w:type="character" w:customStyle="1" w:styleId="documentheadingIcon">
    <w:name w:val="document_headingIcon"/>
    <w:basedOn w:val="DefaultParagraphFont"/>
  </w:style>
  <w:style w:type="character" w:customStyle="1" w:styleId="documentsectiontitle">
    <w:name w:val="document_sectiontitle"/>
    <w:basedOn w:val="DefaultParagraphFont"/>
    <w:rPr>
      <w:color w:val="002E58"/>
      <w:sz w:val="28"/>
      <w:szCs w:val="28"/>
    </w:rPr>
  </w:style>
  <w:style w:type="character" w:customStyle="1" w:styleId="documentparagraphdateswrapper">
    <w:name w:val="document_paragraph_dates_wrapper"/>
    <w:basedOn w:val="DefaultParagraphFont"/>
    <w:rPr>
      <w:b/>
      <w:bCs/>
      <w:color w:val="FFFFFF"/>
    </w:rPr>
  </w:style>
  <w:style w:type="character" w:customStyle="1" w:styleId="documentsinglecolumnCharacter">
    <w:name w:val="document_singlecolumn Character"/>
    <w:basedOn w:val="DefaultParagraphFont"/>
  </w:style>
  <w:style w:type="character" w:customStyle="1" w:styleId="documentleftratvcell">
    <w:name w:val="document_leftratvcell"/>
    <w:basedOn w:val="DefaultParagraphFont"/>
  </w:style>
  <w:style w:type="paragraph" w:customStyle="1" w:styleId="documentleftratvcellfield">
    <w:name w:val="document_leftratvcell_field"/>
    <w:basedOn w:val="Normal"/>
    <w:pPr>
      <w:spacing w:line="300" w:lineRule="atLeast"/>
    </w:pPr>
  </w:style>
  <w:style w:type="character" w:customStyle="1" w:styleId="documentratvtextp">
    <w:name w:val="document_ratvtext_p"/>
    <w:basedOn w:val="DefaultParagraphFont"/>
  </w:style>
  <w:style w:type="character" w:customStyle="1" w:styleId="documentleftratvcellfieldCharacter">
    <w:name w:val="document_leftratvcell_field Character"/>
    <w:basedOn w:val="DefaultParagraphFont"/>
  </w:style>
  <w:style w:type="table" w:customStyle="1" w:styleId="documentratvtable">
    <w:name w:val="document_ratvtable"/>
    <w:basedOn w:val="TableNormal"/>
    <w:tblPr/>
  </w:style>
  <w:style w:type="table" w:customStyle="1" w:styleId="documentsectionparagraphwrapperparagraphtwocolpara">
    <w:name w:val="document_section_paragraphwrapper_paragraph_twocolpara"/>
    <w:basedOn w:val="TableNormal"/>
    <w:tblPr/>
  </w:style>
  <w:style w:type="character" w:customStyle="1" w:styleId="documentrightratvcell">
    <w:name w:val="document_rightratvcell"/>
    <w:basedOn w:val="DefaultParagraphFont"/>
  </w:style>
  <w:style w:type="paragraph" w:customStyle="1" w:styleId="documentrating-wrapper">
    <w:name w:val="document_rating-wrapper"/>
    <w:basedOn w:val="Normal"/>
    <w:pPr>
      <w:jc w:val="right"/>
    </w:pPr>
  </w:style>
  <w:style w:type="table" w:customStyle="1" w:styleId="documentsectionTable">
    <w:name w:val="document_section Table"/>
    <w:basedOn w:val="TableNormal"/>
    <w:tblPr/>
  </w:style>
  <w:style w:type="paragraph" w:customStyle="1" w:styleId="documentspanpaddedline">
    <w:name w:val="document_span_paddedline"/>
    <w:basedOn w:val="Normal"/>
  </w:style>
  <w:style w:type="character" w:customStyle="1" w:styleId="documentspanjobtitle">
    <w:name w:val="document_span_jobtitle"/>
    <w:basedOn w:val="DefaultParagraphFont"/>
    <w:rPr>
      <w:b/>
      <w:bCs/>
    </w:rPr>
  </w:style>
  <w:style w:type="paragraph" w:customStyle="1" w:styleId="documentulli">
    <w:name w:val="document_ul_li"/>
    <w:basedOn w:val="Normal"/>
  </w:style>
  <w:style w:type="character" w:customStyle="1" w:styleId="documentspandegree">
    <w:name w:val="document_span_degree"/>
    <w:basedOn w:val="DefaultParagraphFont"/>
    <w:rPr>
      <w:b/>
      <w:bCs/>
    </w:rPr>
  </w:style>
  <w:style w:type="character" w:customStyle="1" w:styleId="documentspanprogramline">
    <w:name w:val="document_span_programline"/>
    <w:basedOn w:val="DefaultParagraphFont"/>
    <w:rPr>
      <w:b/>
      <w:bCs/>
    </w:rPr>
  </w:style>
  <w:style w:type="paragraph" w:customStyle="1" w:styleId="div">
    <w:name w:val="div"/>
    <w:basedOn w:val="Normal"/>
  </w:style>
  <w:style w:type="character" w:customStyle="1" w:styleId="rightpaddingcell">
    <w:name w:val="rightpaddingcell"/>
    <w:basedOn w:val="DefaultParagraphFont"/>
  </w:style>
  <w:style w:type="paragraph" w:customStyle="1" w:styleId="rightpaddingcellParagraph">
    <w:name w:val="rightpaddingcell Paragraph"/>
    <w:basedOn w:val="Normal"/>
  </w:style>
  <w:style w:type="table" w:customStyle="1" w:styleId="documentfontsize">
    <w:name w:val="document_fontsize"/>
    <w:basedOn w:val="TableNormal"/>
    <w:tblPr/>
  </w:style>
  <w:style w:type="character" w:styleId="Hyperlink">
    <w:name w:val="Hyperlink"/>
    <w:basedOn w:val="DefaultParagraphFont"/>
    <w:uiPriority w:val="99"/>
    <w:unhideWhenUsed/>
    <w:rsid w:val="00095839"/>
    <w:rPr>
      <w:color w:val="0563C1" w:themeColor="hyperlink"/>
      <w:u w:val="single"/>
    </w:rPr>
  </w:style>
  <w:style w:type="character" w:customStyle="1" w:styleId="UnresolvedMention1">
    <w:name w:val="Unresolved Mention1"/>
    <w:basedOn w:val="DefaultParagraphFont"/>
    <w:uiPriority w:val="99"/>
    <w:semiHidden/>
    <w:unhideWhenUsed/>
    <w:rsid w:val="00095839"/>
    <w:rPr>
      <w:color w:val="605E5C"/>
      <w:shd w:val="clear" w:color="auto" w:fill="E1DFDD"/>
    </w:rPr>
  </w:style>
  <w:style w:type="paragraph" w:styleId="Header">
    <w:name w:val="header"/>
    <w:basedOn w:val="Normal"/>
    <w:link w:val="HeaderChar"/>
    <w:uiPriority w:val="99"/>
    <w:unhideWhenUsed/>
    <w:rsid w:val="00684D2E"/>
    <w:pPr>
      <w:tabs>
        <w:tab w:val="center" w:pos="4513"/>
        <w:tab w:val="right" w:pos="9026"/>
      </w:tabs>
      <w:spacing w:line="240" w:lineRule="auto"/>
    </w:pPr>
  </w:style>
  <w:style w:type="character" w:customStyle="1" w:styleId="HeaderChar">
    <w:name w:val="Header Char"/>
    <w:basedOn w:val="DefaultParagraphFont"/>
    <w:link w:val="Header"/>
    <w:uiPriority w:val="99"/>
    <w:rsid w:val="00684D2E"/>
    <w:rPr>
      <w:sz w:val="24"/>
      <w:szCs w:val="24"/>
    </w:rPr>
  </w:style>
  <w:style w:type="paragraph" w:styleId="Footer">
    <w:name w:val="footer"/>
    <w:basedOn w:val="Normal"/>
    <w:link w:val="FooterChar"/>
    <w:uiPriority w:val="99"/>
    <w:unhideWhenUsed/>
    <w:rsid w:val="00684D2E"/>
    <w:pPr>
      <w:tabs>
        <w:tab w:val="center" w:pos="4513"/>
        <w:tab w:val="right" w:pos="9026"/>
      </w:tabs>
      <w:spacing w:line="240" w:lineRule="auto"/>
    </w:pPr>
  </w:style>
  <w:style w:type="character" w:customStyle="1" w:styleId="FooterChar">
    <w:name w:val="Footer Char"/>
    <w:basedOn w:val="DefaultParagraphFont"/>
    <w:link w:val="Footer"/>
    <w:uiPriority w:val="99"/>
    <w:rsid w:val="00684D2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hyperlink" Target="http://bcert.me/sbltmgaen" TargetMode="External" /><Relationship Id="rId15" Type="http://schemas.openxmlformats.org/officeDocument/2006/relationships/image" Target="https://rdxfootmark.naukri.com/v2/track/openCv?trackingInfo=9a82ea773d1ad2a62aaf8b27147bba16134f4b0419514c4847440321091b5b58120b15021346515401435601514841481f0f2b561358191b195115495d0c00584e4209430247460c590858184508105042445b0c0f054e4108120211474a411b02154e49405d58380c4f03434e130d170010414a411b0b15416a44564a141a245d4340010f120319415c5b004356014a4857034b4a5b01564b1100100418474a106&amp;docType=docx" TargetMode="External" /><Relationship Id="rId16" Type="http://schemas.openxmlformats.org/officeDocument/2006/relationships/header" Target="header1.xml" /><Relationship Id="rId17" Type="http://schemas.openxmlformats.org/officeDocument/2006/relationships/header" Target="header2.xml" /><Relationship Id="rId18" Type="http://schemas.openxmlformats.org/officeDocument/2006/relationships/footer" Target="footer1.xml" /><Relationship Id="rId19" Type="http://schemas.openxmlformats.org/officeDocument/2006/relationships/footer" Target="footer2.xml" /><Relationship Id="rId2" Type="http://schemas.openxmlformats.org/officeDocument/2006/relationships/webSettings" Target="webSettings.xml" /><Relationship Id="rId20" Type="http://schemas.openxmlformats.org/officeDocument/2006/relationships/header" Target="header3.xml" /><Relationship Id="rId21" Type="http://schemas.openxmlformats.org/officeDocument/2006/relationships/footer" Target="footer3.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Ankur Kumar</dc:title>
  <dc:creator>kumaa</dc:creator>
  <cp:lastModifiedBy>ankur kumar</cp:lastModifiedBy>
  <cp:revision>3</cp:revision>
  <dcterms:created xsi:type="dcterms:W3CDTF">2021-09-28T08:33:00Z</dcterms:created>
  <dcterms:modified xsi:type="dcterms:W3CDTF">2023-08-03T18:42:56Z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4G4AAB+LCAAAAAAABAAUmsVu7EAUBT/ICzMtzczsnZkhHvPXPz8piyhKMk73vedUjQKjAkTCECnQFMqyIgpRCAGzDEfCFM4IIlHuW0+4tORu+NxwN0rdTptA8vqnFXKFDSbZmrROiK/3R8iURaPgpjNGaur9ag3EyTzSBrWq+lpSt6oCvRm/w7XrQVFDFBboBBrOWephwff1CfsZYqKUuMkYK/6Qk/iuEvE3x4tOa6CDNXkmF4DDoaQNZHNxuyk</vt:lpwstr>
  </property>
  <property fmtid="{D5CDD505-2E9C-101B-9397-08002B2CF9AE}" pid="3" name="x1ye=1">
    <vt:lpwstr>IKZue/m4mlT1KoeP0L4G7l6FC0UzwMdSPH5lBz9HN+oBkvHXeeo2H+mU0aUpnZT1kJtgDtBkgpfBjuuuUNRfrKJtK7DhAoc56a17n4i7rVfz+U87Y3gVF+BNpQYG87I5EbVyrH79DE1Zs9kiB2oSaK0YPBd8PZE769HUqOGZN5p/j16zG+RVn3bCEJ3bon3k7K1Y77X3dtFb4jhmSRqq4iLC54vBAzA7WZ6kdY5fP/gI66h0hfQLWSFIx2t9fIx</vt:lpwstr>
  </property>
  <property fmtid="{D5CDD505-2E9C-101B-9397-08002B2CF9AE}" pid="4" name="x1ye=10">
    <vt:lpwstr>0rfl/JkeC1MXNj+D2UVLB8QhldY7at2aFFQO61gts1i0kkLNijCBv4u3lpvimvNnPmyLKMilosG9KxwrCWVF02fDRV9v4gAx68e48FcSpWBMFVP81g5uV6CHQjdk5X1UOF2qZwNb367aorzWDeM6drTcieDSHKMT7U8rCDDarS6BzlN26mbFTVRWlLP4iG/ii+VG9JZh1uNBEMbZcFqG1u9J1ZFF4v4kga/vuwqx1xllHZjHR3LMZURq2cEvrrY</vt:lpwstr>
  </property>
  <property fmtid="{D5CDD505-2E9C-101B-9397-08002B2CF9AE}" pid="5" name="x1ye=100">
    <vt:lpwstr>FIjIVAwyJC6VePaggikd0yqnc5GzJzcTKtX3gRBlLTFMkW6Drfw6LOb42UzzUU9uUUciCDexncOlGzUB0IpHnoclxctl7HAmvimYCCeWwkpk044xZQCTheaaamMfOWO1KmcSsm+KZiCrK5j8xt/9242WLKL0+bxxfj6TlXDkJYCokH0cmzQ3FUMpcNFge5bIv2MrtVwc2VcWSEgOtlO13DH8aoXsvoGoyR2ZL+I8NtZntzu13xWoStBN4vYl18b</vt:lpwstr>
  </property>
  <property fmtid="{D5CDD505-2E9C-101B-9397-08002B2CF9AE}" pid="6" name="x1ye=101">
    <vt:lpwstr>IubRHGmY33XBy0XTwZ32NaqBQvVSC4vUg3eJcVokzGhB9L6cB1PQYRdq+xsUZp8PjyWudpnWsPdjYAGInWaC4BU3auGgY2l5BOe5IEhwp9vFz2CDCQKpsW29uKAXvq/j+JSPYhIFHXgFFxY5KQ3xDX0+eoiPfcVmlFnrITz38GarOarTioqeyR8TQl15ipHdZNxVv1Mo4AkvMdfnVPKbvMxK0fCsUYbHZ3GGYuvGanBf3UU/0pkiBV4I5H9F7Pe</vt:lpwstr>
  </property>
  <property fmtid="{D5CDD505-2E9C-101B-9397-08002B2CF9AE}" pid="7" name="x1ye=102">
    <vt:lpwstr>Z36V/D96x+H2Kh2C9Vhv7baNArSotQu3ktaR3iimThrURoejKFSlGqnB0T2Mzv21i3NLs/YJ1n+BeyDKpuEX1WH9YeQlxjyu+huOWCoBwux0iqf1JZ6b8n2VvCcmlGo1OkMK+ZFIBMoiQ3HVg/8HzDggSViI1l8EdIHUcDQ1+xipTaAGuerJDhRKnhgW/i/o8OHhCmz1qWOCO18NkE42N+juqDR+z3mz+cbwKUItVhI55sbiDv9QPF5hi9DXzLw</vt:lpwstr>
  </property>
  <property fmtid="{D5CDD505-2E9C-101B-9397-08002B2CF9AE}" pid="8" name="x1ye=103">
    <vt:lpwstr>TOW5B7kt0MKdaXerAKvVOytwqRxsiHBnwe+7Tuul/vZo0vMdpXM1qi8waOR+Y+WfQHAGNFLCCQUnWWZdG174Abhq6w/AiuxHxLDLltfQU0PJdHpc8AP55zDYSlwmD7dYovLXNoU+Xao44VXGRzjgDblGT35UUEZ0GWZn4/34YV6aa6rglO2UHdBKFwnPKJnaMkdM+by7hWLKXvSf/sg4oL7XFoy+8Ya3FhGq7K67FqEdfEPx94Zsu9ceezkfSOO</vt:lpwstr>
  </property>
  <property fmtid="{D5CDD505-2E9C-101B-9397-08002B2CF9AE}" pid="9" name="x1ye=104">
    <vt:lpwstr>o5rLUOcPzYQOUtMt+pyF9jK8bgQNwYuYIdM555XBJ6qpocXtVMKK3kwC47N/ufrnQnQVAI+SwudNEfMbzjuiDEWE3k1ypQ9YEJs5EKne4D9xLw2w/C0X0dIt0r7X1pAZibdPFeE+pC+v52YY4LCr1TkIAhA4hPziMfFaheQH8Mcnpeu8zmN+fs773ArFKVgldL6/G0ChDntXlfYcISmJyQ3MkhSF4niBsFPeJx98YiUbsTszszZDDra4WzK0O1Y</vt:lpwstr>
  </property>
  <property fmtid="{D5CDD505-2E9C-101B-9397-08002B2CF9AE}" pid="10" name="x1ye=105">
    <vt:lpwstr>BuvTF2pJq2eBWad7xwCCyNcohbdqRab8niVsZPN1npzuBCVncTeXTzQQ/mi07ho9lE26dpLAC6130hDp8elTL3x8Gcxx32aG5oJ1cnjNoVa/Em1yk8j6llXm/Guq6nPr004WExmOMCxpTnUrBcrsxBkU6El3ZYHE0YYwxB3ay+n6Mv9wg9/1wj7dl/dpGvmBu5ggQim+bi0LIcb749FpYZuymWu9z7edxN/3c3fkdHfpb9cuEiObI+RBOAXY53C</vt:lpwstr>
  </property>
  <property fmtid="{D5CDD505-2E9C-101B-9397-08002B2CF9AE}" pid="11" name="x1ye=106">
    <vt:lpwstr>z2HCeutP1I+Qetu3mJnklm+bcHuVep1ZPJ5QUAlbZ7zBSfsu29c6WZfOov2Mvko7Dk/LXaZf+AxUZ6RY6koib3Cr9C+cOaD7n0uNLz7tUfyOIO1nggO2Tl2CxgQtNL1UlCyShLD9EXXZim4JbNANfum9A1oRVLSHC5s95iCGwArIVVi2dNv7AYBXjXoIgVoZfGYgZK9+VSuYZrGsy+JUg/x4PtvDKlqej5ltzfvgjrCEU8m9UBBcLfSN/FR6NDE</vt:lpwstr>
  </property>
  <property fmtid="{D5CDD505-2E9C-101B-9397-08002B2CF9AE}" pid="12" name="x1ye=107">
    <vt:lpwstr>5SOAJjsEm7FvdcbqfZ0FaO+lc/ybOOKsUDwyA4XXn3+Ir3SyC6nq4cThwU9yTFaw5ThkSS/dkFW5ZI414aBI3wcmVUKcjKKOUKee4W16+F5QDPCVuzjA0peBXmiSgvkXhkfs8rpYZGtMrIeooaTtI8AVA6gVFqFvry0abFsf5VIOFB6g168m8wfFDIC8uWwy7ftHqGuMTwa6dtUeKwqaW24YviVQBCRgLODFNiwLYFgqhV6Q2ZHN1KVb2E6xkUl</vt:lpwstr>
  </property>
  <property fmtid="{D5CDD505-2E9C-101B-9397-08002B2CF9AE}" pid="13" name="x1ye=108">
    <vt:lpwstr>7+tpfRmr1+ODDMDhfZ039hNAFdTDGCuqqA5eAQi9c+nDIBMdF80zM6hfSyHNN/4Co7cRqKaikLUgH82FCtyAxWCyAQ152AQ0wO8iuM63eT7PyDiIj4xFKN5y8URO8EOb5IOQWgviTYZ1cNhHKBw72zi8iD900KY9MWWWho4Prd5VGa2Is+VF74RTADMGPDx+ZXs50n3Af8yNYtOAFU0aOGsUU+7PvuvSycHqp+IcYKRXDfU1sGWMdiuAYy1Wr+i</vt:lpwstr>
  </property>
  <property fmtid="{D5CDD505-2E9C-101B-9397-08002B2CF9AE}" pid="14" name="x1ye=109">
    <vt:lpwstr>1OsMRu5ts633V+lMjHNKDrzF8Cdd+yrUGcPeVMM9VunjJy9UopRpafE5b+AW9ewZ/56FY76DgWs6T/s4vigaxfgbIX8JH793pSkTFZ6r7JyzvJGTyY+DeUCP7quVhfm6pwe2R7OWwtfuP3CNHNetxl3XoktK5REkBRAOWwXtu4NP8r53KB7kH4f6VNg8PPuNclpi5Ni/q7gJf6XQEQ/QrxQWiZxKz06X9bMp4hOZdMGTEmj6UvcJK5L/mC+1ZRe</vt:lpwstr>
  </property>
  <property fmtid="{D5CDD505-2E9C-101B-9397-08002B2CF9AE}" pid="15" name="x1ye=11">
    <vt:lpwstr>beMiPd6RUmbmMn9SpWliSnUlk1EJTD0axmj0i6DPVfmJ5T9i+38ATC7Zw8txBDpTVaOSEIuEs5E3qiirX7V9efa/j0q6E3u36bZ/dpIN8O3YhNnmYrQTRDDpjZRU511x9hFx0vGrp9uWWc3PSHhElJRq/9Wvw8RaACTop3iZrIyNk6zg9v8AQJTabhsfY2n0/yPIePjAPvGtFFPe7xaJc5kTDluwmDOCo/Asbu/GPd0MWKioPZw2dbgtuZ8m//b</vt:lpwstr>
  </property>
  <property fmtid="{D5CDD505-2E9C-101B-9397-08002B2CF9AE}" pid="16" name="x1ye=110">
    <vt:lpwstr>zsiKmSKGeAw5SrbgpStiR4hEu7/nYFMqaj9JW8+SW6s0tHsYgXL2KFVSMq4VDA2th/xngVL0axwiGWpN7ppRkhTfRlOG8IVME8ITLtWJ277T7C53qcjq5KDLQ83lw2Wwcy3PuOiAaR6tNUMWXKZUYdtYWqBg+EjuKnwMvgJ5szMVxJR/hbqhi2Atnt2Es32pEr63ud8raE0HEwwT/CxUo4LWg3JT5MZa9rYG2VFnSYTV53un+JYSyA5OR0GelFu</vt:lpwstr>
  </property>
  <property fmtid="{D5CDD505-2E9C-101B-9397-08002B2CF9AE}" pid="17" name="x1ye=111">
    <vt:lpwstr>TZL8dE2qE9wvUccEkvUDPu2PZ/+XEfT7yLD53s3j+tzpGZ5WRSUEKhTV38nzGjC5xd9s6dqXZ8V5KfaUGgBDtv7OIMxdmGckQJ6KYufqNtbIrKKcph3KJSpovWifCM6Vh07wNYjQGv6fOqFuQM4+OhQIdZc1yoGjpFq8M3TOGc5hnjmkxOgjWg+mFGwGTmxYOXXhiPKCl4EJrJHDI0fkNhnsM5iWQgkFxqy45HO1fK4q8EJkWMXzh19y9wXx4de</vt:lpwstr>
  </property>
  <property fmtid="{D5CDD505-2E9C-101B-9397-08002B2CF9AE}" pid="18" name="x1ye=112">
    <vt:lpwstr>65gfW5u3qe9QqS5pK900jpPTSewWPBAQQp/yqsYqj7zt0zeBX71C6vdAFMOsFhtLAPcLK1n+5ExOrCfqx9Y5ICm4G05g/wChxWIDz9SgU6Pqqo9ET8fNIZ5Mf5H+ARAnprbgbgAA</vt:lpwstr>
  </property>
  <property fmtid="{D5CDD505-2E9C-101B-9397-08002B2CF9AE}" pid="19" name="x1ye=12">
    <vt:lpwstr>yQPkfZy/5FVPFlW/rbfJD2xATptEMfe2CxYGj02Bk5uBuKauuCWfQuRYujUL2HvSovRpoMOVa9cICGx3q8PbVz+r1Wj2odCQm/dVJe1Px8hoh3I/rQZES7V58E4OL/80gd2CQ1Y8Nhopyc7pI3V1lF0nwaSCcbXDGBsZ+x6KTPauH3fvEITmtg5KC+UZcOffC8CdX37/NKUDQIRp3aFwmpWRKX4Gv577zUM/Fu1OUCSqQSz/N4TZn0Iq1qcGDgg</vt:lpwstr>
  </property>
  <property fmtid="{D5CDD505-2E9C-101B-9397-08002B2CF9AE}" pid="20" name="x1ye=13">
    <vt:lpwstr>RVkoIa8IZ+9+e4YbzfaJcFs44hMC+2WHtlZJABQLXQadBuKfNxCCyCRMeaqZWvp9VYJZzl9ohMkyt9cZWjmnqC2sRqmFPtk1zSUOKoj72v2n74wh7ELuDJXnzMteFQTzzuEpjWbmUxqdBzIIGJPAw3IkbN60YT2COkopeCV5rJOwvBmy2l5xRVHgGP/coyOhfsSdFqDE2MrNkSBDr2vfKWHHwRa/nRmYBAW/QXv0tIjLcaeluIaPXkdFz8lFYxJ</vt:lpwstr>
  </property>
  <property fmtid="{D5CDD505-2E9C-101B-9397-08002B2CF9AE}" pid="21" name="x1ye=14">
    <vt:lpwstr>86yvPcyJZKbnuJsEyXge7vXescElu+boJwF90iPEHbCRjl7mZG3N32Z2tVmFDNPSAGq3m+R1QqaaF8aFLKM25ahI9o4MC+/Uxe5wYYOQDl+SAn8raVlQ5WmCgecsH26kw+ODD7ZC1jJHzT+icQQ/LRO2bQgdhTgVzEzmMbbU8aZG5ah7IXiY2iAJGv888Afr8p2X3b7BCx8syWmfW3QFUuh518dFRK9krJIg/EhzeGk3osLSPel28HAoD6GvioY</vt:lpwstr>
  </property>
  <property fmtid="{D5CDD505-2E9C-101B-9397-08002B2CF9AE}" pid="22" name="x1ye=15">
    <vt:lpwstr>TVjesKdk1RvTa4KejF+i88+wfysEaF+v7cIhzCmRjcstLtY17/S6Z5fV39rsCe3ZawfDqBUbQNaCltxTFrA2seEG99uF+nDB139+96SgAsXqA2PPdjUVfUqvAm1uYtBZJNLClHWZDdjhjU85UI67ykb58Yp23gZpJXEuK1dVCHjYn+S/L5ZR83G9cFrpHxHjlVdeCi/VAwV4GeHX/rSvHtcXjQTnEuCCi6aZEwRRtjmcJH7812wX2BFqJr0U+le</vt:lpwstr>
  </property>
  <property fmtid="{D5CDD505-2E9C-101B-9397-08002B2CF9AE}" pid="23" name="x1ye=16">
    <vt:lpwstr>mOXRC3fqBbX16VNmxoNt7R/5+ejGIOsAxkzDTD1VrzDdL0Bx6dpfOAnT5xZt39nDH+1hOQ7mP9hM13OJiqIlOTkPTFCYhA/s/zyaOFm3kXRbnmYSLcu1qa9ZzgAUfv7C1/mxdvy0Kv7ZTBFwcsfZb2VMm5/JVyHWZKRtH8nioIYnHVs/YjwuvMXyu5J/YAOO+A05YWJNLFUNerVzz7GM+ZyHH2Cs7vmT1L8Q707CrVgfnluoP+FxZ/smL4i988j</vt:lpwstr>
  </property>
  <property fmtid="{D5CDD505-2E9C-101B-9397-08002B2CF9AE}" pid="24" name="x1ye=17">
    <vt:lpwstr>yo3MEymp0wv/eJbf9i3zX7+xc091bXqJtct3yxTQ7XovyytHzoJKxH1p+03poxJC15UlZow2MNKXHfO/52HGDXjg74nUSKXOBcD4G3DCJ/p+iteqEcTCcjusIdLULZ3e9QhtlCDCpH7vD/kpBlKNYo5SOb/YnBsvaPffBk5dX3lu3EHrwRK+/+wqaBbROY+GO4HBQwv3KB2pYVqGVCBFYGL21EeLgvNz98vfnrKliU+jPV5zGGY1NVAXTgzwveW</vt:lpwstr>
  </property>
  <property fmtid="{D5CDD505-2E9C-101B-9397-08002B2CF9AE}" pid="25" name="x1ye=18">
    <vt:lpwstr>gb5br1+HmW8E7ebw4fhwsXvftjQI0IYxjTxW5Bv+Z7/ar31LD9W2ZKJ7qi/FuXNcpdWiVSu70rQD+c+Ra4GwIJYqtGQtBnxiLOGVX2BCJHbaQLyxmcYMjCvutyUUYBtVSAi72YE8C/dUySXpJ3alzwJvbbD2xnA3qQKhDPxOwoL69/w2oNvTEpYJKAK5THKigDSa/z0a08PPdrjVJfTTC//7DE2j1DkjT6C7DdjB/fv+V6p/76ItcZAlyGaNGxb</vt:lpwstr>
  </property>
  <property fmtid="{D5CDD505-2E9C-101B-9397-08002B2CF9AE}" pid="26" name="x1ye=19">
    <vt:lpwstr>lWbrI8taoUEdgxDoWbNVMJMrAcpPv02kfT6GF5Bfglm8RWMBXFQpoOlYXjiEmv58JDugcVTooVnnoKrfTt+ITRURhqff+W15oavErge+Udy810AlW/NCKw9nwbTlyZVfY+SsD/qxRvCKw6ie/UHU3Icv9bSbnl4JMl1RHl+VjzCqTYjB5wpdyZwnlQmH9Fwmp3Rfu3DZyT6E60Y7/5on3SlHRIQWoBepw4PKn/IocG+x70BeAzBgBDo52N7erFF</vt:lpwstr>
  </property>
  <property fmtid="{D5CDD505-2E9C-101B-9397-08002B2CF9AE}" pid="27" name="x1ye=2">
    <vt:lpwstr>KRV+sWJKGoW5Hd0G3JXKPUO9JnEVAZsvNhSxjGdiIQWUenE3C88Iudhbp7wiPZAaWdO+Ln68Uup4/R7mwrAt+y8ia9LSiuK6idc1UUyB66S3f4zFGS1nZ8JuSThY+RIx6YiKSqVVixwMle6P57eBUpFngAmxLjiWQ8a+NiHyCsMwzhuJj/c7t95eib2L0Rt5ZYQ1vOl0cyF7q/70zIlAv/siTx4wC/L6zOwANW8xRzHbR9iozMeZFzSoKbhlA1l</vt:lpwstr>
  </property>
  <property fmtid="{D5CDD505-2E9C-101B-9397-08002B2CF9AE}" pid="28" name="x1ye=20">
    <vt:lpwstr>2uvynIbNPw9eq95NnAdoj3dRmHLVuIXl408q8m3LUnIRbdU33g9miqmfRMLOuXs0WkLYdg6m4lMdZpaGlt1TKhdrosAHuDeHeFR0k5Aa5nAzRrzUVpNo3d8Hu0SNd7+X6jI6Ran9rl6gegdmcGTYy0TENAGKq3WW/XtLlpe8dA3Rc2QpTTJD5nR8KGnvcrcDOI0FKI3ZJ/ZMbKl2HddYWEWX9LWnIoJPa36pIEjZPxgwEmHlA26N4ebGNWlz8M3</vt:lpwstr>
  </property>
  <property fmtid="{D5CDD505-2E9C-101B-9397-08002B2CF9AE}" pid="29" name="x1ye=21">
    <vt:lpwstr>dksUjNSMxbc47KCGoA/+y9nhkXMbsqvtcUtiNOCdpDtnL3MP9dpY60m34299n6CPm8jMby527Qx0TiH9/P2y4AJT480gomAElj04UgftXrQ/1NhAhvFOd/8TQ+xEWH1b4wIfuMpLiRC4lr4N/2t+NcjR18Ni5T0U58lZiiq5zqXHckkI6iqKB92YtFfvfs1CDBaN/eSiI62ngByO0jllDeFcYnPrldNxmpwV6S6f0HdV77rfB8RzkiCNQJeZysN</vt:lpwstr>
  </property>
  <property fmtid="{D5CDD505-2E9C-101B-9397-08002B2CF9AE}" pid="30" name="x1ye=22">
    <vt:lpwstr>+1aQfHlCOwg2e0Zz3GygPTQgWquYthOcXQXSOMOV7qZ1xsZE4JOggbZRntJhTap45ozkIetbLa8s6T6AeQp5aHMNMWTz21ySXlGf/uGPPsHBFgCh8/3q5y7fL36AiOYqaeD3/LXzf9MB1kikwAqOMSCIUyieEXkpsFIBn+Zme+k74YLIuHNm8ogpoUoQtmQ8Yoo82f0zrUQzWRJnFOycLKj0ReWUyJdzGt/fyF1HQTpbXNUN1/nRaH0g5T44lW/</vt:lpwstr>
  </property>
  <property fmtid="{D5CDD505-2E9C-101B-9397-08002B2CF9AE}" pid="31" name="x1ye=23">
    <vt:lpwstr>rOcUTHlxXbEPUSwd1eiDu4d8m/8ka0rF9RUgTflu32XKNExbeIBfLD0yHVFvN/2MXho6WsSleDV4yuvdIXasrzBIcKtopFZ6X3uNpdi+kO8mmk8+4OBrGc2ENMVzJ7+/NhPBqd064DHYh8q9jhLPDuOGNQdz3wNjUDLv8Qf84mkYjec9Kfab0AwqXjagnS2NfXbtOkIqZAZdyHH7ForlCZx0brpodM4P1aCLPxYGpHRMVtHuad8s+cJBYnFSWrb</vt:lpwstr>
  </property>
  <property fmtid="{D5CDD505-2E9C-101B-9397-08002B2CF9AE}" pid="32" name="x1ye=24">
    <vt:lpwstr>pWT9e++08CmD+Z2jX9M7/g3EjMnThdXsPsAhxR0TSKMm0lvJGijlJIV2xsPWjGVY9yJ/BCTZ0Sx3qIvYi2wqUwps7kVI9Mjx4l95jP4OYk7H4D8ReHjiZM7yRY+fMKKeYkLb4jwusZfLEuZ4/gEondgQghv0LCqTYNUgoHDVK4MwJnrtBdQ+hjXNZbougs0+jsc8nXoX9xtLpWd96tTz0oS4P4Lbgz9Zr43DUJxt/2MkGdiN3zXvuTTYz6fkubV</vt:lpwstr>
  </property>
  <property fmtid="{D5CDD505-2E9C-101B-9397-08002B2CF9AE}" pid="33" name="x1ye=25">
    <vt:lpwstr>Pr8+9m62yd3YJe+8CGH7afLSK/EurUWfUoJdTZgpDb2SDf+04MXxzQ9ai8S0bm0ygdWoPqfrxrsAW3THshX/cEmMswO7eHxteY7VlBOzu3uAddngCjf+HykeOVSQIu5+St2cp1080Itql+dRV5mEE4alY92v5SiNFgsRbDCHXBKqiiFLrA8/1w105UH/37164B3re1JaLioTz9mVJnEble6ucP/izv8GYlZL4niznCRGfrd/nlHZZP0rHxG61C7</vt:lpwstr>
  </property>
  <property fmtid="{D5CDD505-2E9C-101B-9397-08002B2CF9AE}" pid="34" name="x1ye=26">
    <vt:lpwstr>5Y9Kq6QjbdytkKZsn6Vk24RZTRNXNhlHtnM0oAQmdrGgJv9cfCRIpBnAHHPmh4O2JAY53nyRjpLgc/lnB8yHDY1mRjreRhBoFqsR/JhxBjDJ4VRjMsk1T7J18k1Ss7tpxWI9Cvu0SGhJNomoIBPP+WLKcpmGXtv+cHGN752q72ZfJL/HAFz/BgrfRHPa7C7Tnmch2u0mzTwPPmZ0/6FTnXFYBFJwatU1sT5Cjlrq2xlryMh3Mqw30wNP7RLkpII</vt:lpwstr>
  </property>
  <property fmtid="{D5CDD505-2E9C-101B-9397-08002B2CF9AE}" pid="35" name="x1ye=27">
    <vt:lpwstr>FIiDV6uAc3njt90fV9hjfbq2+hNjLXhXmX8TZAiGxtj4VVKhmLWfGiE9OJn6ctRC00WZuZnAbzqfinwZ5oWJ7Y5Nja4anl/apUBLiNPzPlkRxz1P031rcln3/5qM669ef8KyI2QDu8TZnhJB3OKSiLBurmc9+qjcJLqmqv/mwwo6qnf+tUBr/7Sicvx3Sb1mP3Qg8zBUqvjpmnMeGo4lFvwpRZ93HDFANn5YJjSwNbtTcZFYqzlKQ4tPqKxT2gC</vt:lpwstr>
  </property>
  <property fmtid="{D5CDD505-2E9C-101B-9397-08002B2CF9AE}" pid="36" name="x1ye=28">
    <vt:lpwstr>WB1474eUxNx6XSu/IBiyJ7Lhbu/n6hcHRvrw5rxKKGWoQY+XL69bv3rxzdI1PTKeXVacOOcegaV3QLJxnpqzmQp49NG4w9UorNvcQ6pA+GRXQANCJbES52rUN3Ae97GvaUyxnc1rD6lUJGk5tZOi2o6qZVc7C0dFrSzH3IU1f8nfcoKencYSNVdkhGrmmgMq2/fTRMOgbmfUDBtHnuUWn4081lfnHtA1U2UtwJXbI4EATXVjM/7x9sstIRTLSDG</vt:lpwstr>
  </property>
  <property fmtid="{D5CDD505-2E9C-101B-9397-08002B2CF9AE}" pid="37" name="x1ye=29">
    <vt:lpwstr>D1c43I8I0eywMp29t1ISLlpRwa+908Mb1/mp0Bk9Gf5wsmDM29Tg9fSejmYQ4HPfCLonU/H06B4M//dgeiDN2Nu5LtVU1EpQdnKDpUx8CYVuRxy+3Zv7/dqpRyT9lQ46nNsX+zKlNQojiu9dq1vtqCDaKkprHWlidqYON3S1J96zgroSygn4Lq07rJQ58gO7ecfcCuSrZ0eZfF7d1CTq4kELCoUgcmxU6D+vRPcai96rg3z3f1+vBWg1GFxMRHp</vt:lpwstr>
  </property>
  <property fmtid="{D5CDD505-2E9C-101B-9397-08002B2CF9AE}" pid="38" name="x1ye=3">
    <vt:lpwstr>1aJ6QG6pNZHOlyof0Rblo8ooKnpco2zyejQ+ziH875yifWfgf5Jd7bOOOO+poGTuVswbH9MU7vxa8oTTx4cwv+XbwNTuozvOzwPiMwmFlO+G3ZQR5S5jKoK2Fn8lvxu8Hd6NWweFeFVpuw1oXV3PKV1rcOQsSDmlr3R0fdD0SfcEv+WS49lCyRF/yen3hnrEW/Lm+0IkbfqrDpHDOvGdW7JG5QUnI4/V2dUAOajcSSw6kB49LwySW0TVpT1BVcI</vt:lpwstr>
  </property>
  <property fmtid="{D5CDD505-2E9C-101B-9397-08002B2CF9AE}" pid="39" name="x1ye=30">
    <vt:lpwstr>L/fdLozJGlPJzOUcSkJVxpMcBp/HA+79bC3Nz6N1OGoz5/7BABl/xk1D5HY9skGkRmf9DPBtdFfP9094UBDjhgQfIC0PYP/zX5fJEpwdmDgAjAuF0osD1hQ1XOZ3j5nqsD2ju+rByhPye95np5aED6rmwZHRoRGJlVuvPq7G5wN5d8ftl8n4qKmS18I1FaIYeMMcT2U4PPzSkexl/cwLZJ4Wm5sPVDFB6HPXLgi8HtrBphJiwXIOt6Zpt37nTSd</vt:lpwstr>
  </property>
  <property fmtid="{D5CDD505-2E9C-101B-9397-08002B2CF9AE}" pid="40" name="x1ye=31">
    <vt:lpwstr>NHZXasuOIZ4+ETLjAGX2q3H8DO6V9so/Hsw1KUMsQNUP7XM9JZoGZXlSmAQeo3cvOridKE3U1C6QyQmIVsJP4xBc5SR5fAxQP2D1PPd6xqmJjDh7eNoWdvEmlz5NQrgo/Z3Q3XQX6wpCDHAty4ZOIE0lL3CpEtFHZI/kyEneokpP1KML6RoQylRD9AhMNbX0whiaieH9K3G+m7qtknxZDKq1vQtwxJcpOeaefDfhCh2DFfcJ5qewCpMDgFYRqil</vt:lpwstr>
  </property>
  <property fmtid="{D5CDD505-2E9C-101B-9397-08002B2CF9AE}" pid="41" name="x1ye=32">
    <vt:lpwstr>5ITTa3QP4hnvzLhTXTl4CcbYvI++0JvR6xyTwTzMfW/gmS8NmbH0Jm8Nic3W2lFX4UPZn3BRcE3HMsRvK6Gklu9LPSLR2e6jWdjEoVetnlyUj/aFjg2cvHAhzANl0We1cSKk+3jwIOhCMomxHTCNBfRZT0psmihndWVQURLMJqLz1lmYVvHXg0K9A/CxRFeIetOL+HL8+RpQQIPy04Kjt/cnPFnwknoqOHUtaauQkEUCVF0v1SpmdRUybgyjNoi</vt:lpwstr>
  </property>
  <property fmtid="{D5CDD505-2E9C-101B-9397-08002B2CF9AE}" pid="42" name="x1ye=33">
    <vt:lpwstr>Z4/J741lLmi0Swfe4etUowaqCwilXLdt0yeP+WWPKJBNVofzp+K3A8gMwQ90b8cx77ETAZlEIJOH+9JkgSJc1T2inKmzIC2WZj9XzspZ1+jaVCcRY/iIGWKoUNB1GDWSFwyYXNzhNS4unkWwFKjEdX6iXdHiaZEsIKxCI9xg9/rlUUHuL/ZZkYwpIc1x9fAlwIvaD5mfZZcxBBeTl8ncSS0yeBxuDjBr7eNrRcXfGkLVVqurAmoEXzjhDS5JCH7</vt:lpwstr>
  </property>
  <property fmtid="{D5CDD505-2E9C-101B-9397-08002B2CF9AE}" pid="43" name="x1ye=34">
    <vt:lpwstr>ZgmSrro40zjzhi0v1QEJciv5S83t4c3LhccvfuyclbjrtFIjOjsT+J/ouqji9bKjAFvYlk6L22xq0X+j230Tz/ICGb1YJlgrpmmk000ORRZiqdDXR4xr5v1MT76/cf+Uvro5HA4hwf2m84DlxZQ5/nTMx/c5gehvvGqcZoAxb3OHeGIPO+WPUqvLjqC/+EcG68W32VffmnSFQp/AnIgmO3H5JK4QT1h3do01uIVyHF82YCcjbZrYKC6oNaBoigp</vt:lpwstr>
  </property>
  <property fmtid="{D5CDD505-2E9C-101B-9397-08002B2CF9AE}" pid="44" name="x1ye=35">
    <vt:lpwstr>f9x0+dnfVA5nvttOSwuLvBHvXcUCB8kgLo5M88LSp8QlH4MMDStr5gZx3VNBkiNjt/qlrsQ+3KbwZ+lK3UXFo23ccMmkIECSsdY5VkCCa4O0G/KhcQcYU//wf1GyYKBnuWY+8NXaTgE0vQhHNxSkEmVKqFV2X+zHs+chMIwRMi/x2Ho4ltIRD/1rJ0gZs0xWskq0D1Z5snDuttGx9SRNoGGys2GgA5Ib+qjPmZzv3LzQTV533VzLT0lZug5iWzh</vt:lpwstr>
  </property>
  <property fmtid="{D5CDD505-2E9C-101B-9397-08002B2CF9AE}" pid="45" name="x1ye=36">
    <vt:lpwstr>uNp97yTKVnxntfEwRmYqH2gp0AmPreCATzwrcugWpUXpDiL82SXHZz44PQNg6T2phRtD4OOW9yAOahVSfDJM7/pO5vnyfDbVtHubX40AOcKhTDBa5Bx+spkHvOKX82Hsg24oJcrb5nuaAeHQhHWUKSUerl8RjOLOOSSGqC1Unfa60YUeSM2azeCebTvdvt5F7pxxsZxH1sJ3/mClKBbv1S12+elIOrb/YTWkINFfMo4vjzEA79czHpJ5nnkyQte</vt:lpwstr>
  </property>
  <property fmtid="{D5CDD505-2E9C-101B-9397-08002B2CF9AE}" pid="46" name="x1ye=37">
    <vt:lpwstr>mDxMluY1NPckXoBklJ6RiId2qhRjpx25KHTIHgnOcMoF3zuu18ord9QHRjQruTJveQIUt8AzidhcNdmv0raFXB9Orjvo7xU/6iN+E77twLq0JEA1GMDBWogHtsudw8Myag28dYrWFNbpin57Ksk5ZY3fnYG0XPGURAgYPmBVOFthdSj5TR0rzPvNsYqAq+xxoeqGF9g4mS0E7V+SOJjWQTaHkz/dugRRg+Pjxsc/qKI4LeUoq8c96wVQFGOHTwa</vt:lpwstr>
  </property>
  <property fmtid="{D5CDD505-2E9C-101B-9397-08002B2CF9AE}" pid="47" name="x1ye=38">
    <vt:lpwstr>fq/OcXCKw0w67b7rj29gdzsCyg6zbWgLpHMOUZMOqWostEbZQxqiwIBGVVQJOPGZv1mB68fCvvKP2Vcyc8u6jbPtSvSvWvZ005EEPpD8Kjh0g3Rubwv/oxfQTyObSR7Y79u68OogG+/6wDuhbak6kWuAZ4aiID3ItVWNyq+sJ/rJL7V03QCpZx4Ho6II1Fkz8Ei6GIC5SYwJhDPZUX2Zpt9lWQmIEZiFWNCMUt81Pz32NugbPY2hAZhrqqyU+eH</vt:lpwstr>
  </property>
  <property fmtid="{D5CDD505-2E9C-101B-9397-08002B2CF9AE}" pid="48" name="x1ye=39">
    <vt:lpwstr>zODYxVN/gBIZtu57CJDNh1NtzmeRgwk8bTN4NTi9ClztigHtCQiETrCzMY9TVZxA8NAEb3qPFOCWSAOvTG2Oux5tZpHEKz36udvhft2REc4/FvwmDCSOVQcfTVrNtK0rae55e1FADMDs3hmPA92yWs1hmgmkeRYyZVS4XHRalzj8mfWdRKGMakhX+nvBcT9VqFYl6ZYfbGkmqelwXh1LFbMQhVik8jdckSXsuVReyWz3JjtDjmimCDcnR+F5LIi</vt:lpwstr>
  </property>
  <property fmtid="{D5CDD505-2E9C-101B-9397-08002B2CF9AE}" pid="49" name="x1ye=4">
    <vt:lpwstr>Z5vXLQrnwBLsrhCJMVQkxBoH4CRkPuiw4Z/8g1J11jeKJQHHFK39IJAFBuiWjCyYnKSySWlJTftA8Wd70IVwOcCfMwK61+EtZriarSdRh6U1v6XBKQ1/lu5D2+blo8cMctXStPxnEgCPOkeGjPIaMGw46fuKwuJ3EJg/osc5GLnfwfcF1/f6o63nIhbfVc39Pu0/lzIcakXEkxAfymy13sMATZSnd13O/E0bb7DXkUx1dobB0M78wiMU3KZIEWx</vt:lpwstr>
  </property>
  <property fmtid="{D5CDD505-2E9C-101B-9397-08002B2CF9AE}" pid="50" name="x1ye=40">
    <vt:lpwstr>XQ541VReWmndt9Fh1TRFX9j7ITQI4OJ4MPYdawhvCBtC0nSiWncwEU5tXqd/J24T7+ju+7ei64ASE1AW3Iw3HaJBpr+u5bE/OWNCeD0ImbCLajpaQjs9PmdboQugP7qbmux10wOzwGZP2a8eHDqzv8jGCNlcKa4lucyPmev9k8erNg+OQPyc3gThfq221XpYqadc96anjoBJgDiNV/bJ2cO35HZTAyI/1YCQUlmS7KxT0fMVEmgUPvontCV6yA3</vt:lpwstr>
  </property>
  <property fmtid="{D5CDD505-2E9C-101B-9397-08002B2CF9AE}" pid="51" name="x1ye=41">
    <vt:lpwstr>WCvZv+cRIpFB9TS0R6X+bqefqeuwgWYjdX82b/Vfm/WZnmawmzkIc+w4bzUxwNbutIlNOVuHPbIDB1tOlaNBmg6aLk8IRI9VKDtvTh1oli39uw7KeGoHy1mh9EAWDbaszP1NTSE3arSTXGMuG3VMCW+1P0moVUo1YO54Ou6dlhUERCa88D9fXMUtG5k05lbECnAXwab0zLDuzNdo/XcZkQRhH5cDJlbNVL0+5M881/ntMlntEzs62AmJ/SANtvg</vt:lpwstr>
  </property>
  <property fmtid="{D5CDD505-2E9C-101B-9397-08002B2CF9AE}" pid="52" name="x1ye=42">
    <vt:lpwstr>ajbgLGBClq6L4+o2RdS+JGzWY0ifn7AxTPSiKAJwoAXC1nB1Wj2+1wkPGv69NtpZr8+jX7Qfu9LLFoEjOOyo/UjSOE5zjdMIPJIUuQB6oZEGvK4xYIQXjr9QXCjL3Gpclnu+aXf0tuoULRXy3ou7yeOuKvR/XLt1LCipaKqFHaPEBrjnx/SINtqmB15RKvLDJKcYsC75ropANdqYoIHG5unRRmDZ7dcyZPElbEpqNRpOBPH+iLlhEr0JGtL6NQI</vt:lpwstr>
  </property>
  <property fmtid="{D5CDD505-2E9C-101B-9397-08002B2CF9AE}" pid="53" name="x1ye=43">
    <vt:lpwstr>ZF+Haz9208+6eybO4O8SlPvGfmKKf2jUWWD+wtBe0Stn2mB6MJnMPyJVaT8YvWTOyUJRcev9To9LNty0xj0lglzUKQrf9/M/bH4EB6shukNqrA/ftsvibRPdGDO+VfHvWIVuy44vscIh5w07Yn7zJ1lhbpMzZ3jmfyZZHnxngtu4nc1Yzr9sVXsPgw0T9Eiuxn8e5ug+24FCbvKqg3gd1u/pRaOBX3Zo2xB2+P2UeBnXSb6Ipi0X6G2nNkWyt+S</vt:lpwstr>
  </property>
  <property fmtid="{D5CDD505-2E9C-101B-9397-08002B2CF9AE}" pid="54" name="x1ye=44">
    <vt:lpwstr>6amK1BUHJvAXlLPotcnvhjBw5k47cVQdo3sQ93fwh40DlFqQqS7FArl8gXau2LijwcYABpL0H8awJvQp7px9ZMiS1d9aG/silCinnB/iAvRXbxHOhHhYP3+1nv1CyHbsuKHfLIRL6rACL+kDuteqdb4tfDJhhbuvUzhZFrXR/9WJzuTCSlnd5ZO8vHaml1eDpA0f1SINcKbzSM/0Q9Ni/nSQ6dd5iLb6zMGy2Ugq+TG4mF0FV84810QYZykNDA2</vt:lpwstr>
  </property>
  <property fmtid="{D5CDD505-2E9C-101B-9397-08002B2CF9AE}" pid="55" name="x1ye=45">
    <vt:lpwstr>mb8d1+abpWbbtwv6sdhE+WVfF1iD6JlvM0lR7kVAKw37NbuqT83DINZ8tl+rDlP9j//KWyHlMopA5Cg942SAWc95MA9G18aqZYDNP6HDladSo09THaO3ee6ZGasCqjsc8zsZrM8jJuASNj7dEEMzloj+qPuh78JoGTeatZAJv7B9O/qw8ELm+WZH5RM9BUidpf4jIjrAJgHu8Ubk9QoVuAth7RhlKmD+FV/TaY4YMw3JXs+TIhuK+kyMTKrYJmP</vt:lpwstr>
  </property>
  <property fmtid="{D5CDD505-2E9C-101B-9397-08002B2CF9AE}" pid="56" name="x1ye=46">
    <vt:lpwstr>+MBdIzi5IJuVFfMIRvJrd1dsbJ22y3v2u0XTZCMaK+gvvFAd95r7lMfS/c3Ddft6QqUNvdPo++disrVhXTpGqSORum6UXZgb84YnL04qcau8siNfZk655sx+e9cPm6+aLCa+03MR0+COugsZ8qQT6DJ9agvfA/VnykIy/MSq/ZmjOUBfUGWjft1FFHGePNYAKkZ79riGyU2ZV5tE6fe5qg4qDpWeFf3/vlY1w6ywLmf4eUpkz4A2BhOlCw8ryTR</vt:lpwstr>
  </property>
  <property fmtid="{D5CDD505-2E9C-101B-9397-08002B2CF9AE}" pid="57" name="x1ye=47">
    <vt:lpwstr>d6fya71FN/nuIT1CKzRcHK3e1AO3gY3aiQvv/s9MG/dxDtcISmfvNIk87dFpdedNHvW9pbgnODlAjM4UXYnW9RxgH8w/dShpg62vtJLmP4qQ0VmlZdnkmgV1aMTYk82d8joP74fdYFh2YYbHGv4bi4tgWxwklGvo7K2jL2boIGQbPvnBBdTkr/XcUWGWTmDM1AzhS68uj6KBszkD7ev8qEmvXAZ97x0oqVvQUfT1/mkdjqAF0Sa5texF5tM1+Pf</vt:lpwstr>
  </property>
  <property fmtid="{D5CDD505-2E9C-101B-9397-08002B2CF9AE}" pid="58" name="x1ye=48">
    <vt:lpwstr>4jF0K51p0Y/i5GX5E/cTslyZ4VfG6UtVvvEz2zccREk9BuldvZ0DwtKgamZdTT4whZ7Ygg8jCGSwmILpF6QAz4St5f8ZY30/CqB0CE/b02Pg8M1arIFIuWf8BTAkgnfPzH5+5sl7MtapsfmnG0vwF2KO8c1gR6wDRdu1UB34aq92vbehuNjz+y5IWyZbsoyVaHoQVzfBOOWTob79GlA9e4UeLjkI9RbFuSnlkUkwq9LdzFZEYYjNYcFMtGrToN0</vt:lpwstr>
  </property>
  <property fmtid="{D5CDD505-2E9C-101B-9397-08002B2CF9AE}" pid="59" name="x1ye=49">
    <vt:lpwstr>28P5qEODcT/WRLlayzJsh1Lsk2hMnrh252VQqhNXsIVwgeG2nVCMXEri2r2uqA3qB1CISR7NtzTxtHzzLn6CuyPczcXBR8K+PAw1eaJ5N1Tb9zURPcG1MsBEkqsDoR/RqctlZ01lbOmqfOPnV0Qk8B9vf8IOrp8pvM99iBcr/wqz5Mx2xYMalzhZUyFRgc3mSN9YSC9+sBrvZJmo/LzgCHvPzbyb+mppPlF+oIBzxvEbXAV5B2bmR0Ibp2Gl6Xx</vt:lpwstr>
  </property>
  <property fmtid="{D5CDD505-2E9C-101B-9397-08002B2CF9AE}" pid="60" name="x1ye=5">
    <vt:lpwstr>zYqmc34CrYCb5Ju9cOp3uf8ChSrknilt0RkuF0ddfkmHFi5EXZKuFph8QqtNs4xNjV4fxPgg5QV7OWzYe29F0K7QAvlqIIZ4uox1SiRCbj0DoEYCXdzlb3gd/vu2WV6CVj1v5zCIxRo4bp11pKtx3CKVv4s0WZR7rYPP31AoK9Bg2Jtp8Fr2OqXnSmi1P7u8430OLf78S8fWQp04gBWE6ONyD57zf2wXp09by8H05iFT8pL1WgNVRyTXCY0gZmX</vt:lpwstr>
  </property>
  <property fmtid="{D5CDD505-2E9C-101B-9397-08002B2CF9AE}" pid="61" name="x1ye=50">
    <vt:lpwstr>eqSsd85lo3cAVeHn74mI9lrh8nCT2XAQ+Uqyr+xB4S0eKx9cT7p5e0bAyyIxw/D37Tt2E8UD9jFDGICOar6i8epeRlK2l7Cg/rCIguRF8HivhwVg/RtFnhgo6nXZ4VoGPdCyG4/1Y771j6xRu5TDnTbE7rL/Qmx6KrwOkDXBQhIvtbfmIollISy2gXVlbW805DMzaeGEnUmhqyEwMQulnlji9to85Tw+r90BXRWtIAHjSaUCkSc3j/pxO/TwJrj</vt:lpwstr>
  </property>
  <property fmtid="{D5CDD505-2E9C-101B-9397-08002B2CF9AE}" pid="62" name="x1ye=51">
    <vt:lpwstr>lmQ7miaI8EyENCzlBkVnoXUvYRHc3qtUA4RQhiPTmWorvv/Rjki1/QghYjP1JpZafiNEtTZdo5le6xKFO4yyi4ED7rUcNUf6Mn6vNmXD0++AjCuiG7R9IrYEvwK/69UUj6CP4qlxunpvpEDH4Z/NZqT1TVEe69C6I6RdYGO+MGhuhL5il7i6W7YHO8llPewjMPjGcd06Vh9syvmViqW0mHUZllRX1qboirgrtxZ/ivMLZ7cwJnfXX5/hMB438l1</vt:lpwstr>
  </property>
  <property fmtid="{D5CDD505-2E9C-101B-9397-08002B2CF9AE}" pid="63" name="x1ye=52">
    <vt:lpwstr>mVGXFjPCKHkxg5/YIKSG11SZZLrfQaXops6Mnj7gyHzgClW7zY7pdMv7u6CyCkzRr5+LWzbTi35Q99qpGETfiV5nVO6kEg3u3ZzibOXwkZgr5f7XRx0FGk1khVz+81QKqqwx05WiiEZAkkE/ofbr1FGx4l6TqRp+vUEilNQSsymdZh2b3vJ0sACq2wFQBLYAqLrfpOKkVTx7ph+RErznpzELUXQ4DnCdMnoiUXHuhqqdeQcYqG2OiNCD+Y6EL5f</vt:lpwstr>
  </property>
  <property fmtid="{D5CDD505-2E9C-101B-9397-08002B2CF9AE}" pid="64" name="x1ye=53">
    <vt:lpwstr>dn2b/9d1NETbiDYjl0hdfxK8JkSILC+D853z07hmYSo4m9zZkxpsCq/Z3ujcdb2rO5CfquQgPH0xrzNHodn/ev/MfbGmd58TIE14SMJpQDzd35Gi7yJM2hiShYj1AcwwyRGtWy8LQ1HAYJKJ5Y7uTmtEcS6Fxoml/tgoOJdSBUB8Pz5hch4F325+N1bVfjAiENNaX5vPxt8fA3TplFy/WSVKwzQD3nmGv9TmRt3/35/oIOhbmLT1D4HRw2z1Kyy</vt:lpwstr>
  </property>
  <property fmtid="{D5CDD505-2E9C-101B-9397-08002B2CF9AE}" pid="65" name="x1ye=54">
    <vt:lpwstr>Nn0PMx3fVYtC8soqUVLUHfIDxnMxmzGUuPd4ooJt83JF8DJ6idNcdtFxA3IU5byXKmlgSUGBlcwOba4vyKHzqXzMqeVMEJ/qvIlITumva0wAdUGV+jAuQyt/5Qf+m9y/g+MCCHu1rcpbL1O+knuk2LZc3w6g5GFGunTTJaYnFB7TWKnMdZwOfSZxmq1C+q0ZHwx/WrjDf81Fa7e6qVqoJy1YXRFSRAU3vZLP2YUU7vVMdIe6xhfn/+9k5HGYU66</vt:lpwstr>
  </property>
  <property fmtid="{D5CDD505-2E9C-101B-9397-08002B2CF9AE}" pid="66" name="x1ye=55">
    <vt:lpwstr>s10MRcEvX5wzlZcH6mLbdbbSS8XcZm/hA3uTlAzh1g5nQoe2U2a9NpglQxt+SqOrZ2+4Crjc8apzOA489rT4Rzsdx0cYXaMFk90A9D5SU0alAcXjRI1wUHwBQ6cGrRSDrb/oyN0h90iy6WebWRkCrbjp6Hzk7REErrhLNcVYKp5yWvJhPlh8+jc/JTlrlp4yff6Hw8w+UHhmW8FKkUb33cXs9spSl+gdyCW0eO9OXZ/o0oETYloeTTQ8YmodKS6</vt:lpwstr>
  </property>
  <property fmtid="{D5CDD505-2E9C-101B-9397-08002B2CF9AE}" pid="67" name="x1ye=56">
    <vt:lpwstr>59YyRHZX5yRwSJJVkMAjxCFefLWxb8wS3ccCfQigtcWCym1TV6hQYTb0hs3gy6odnurM5kISB5QT3X0SMEaLpSk4Ahofl2PDJbD5pdv6z2KaMQ300pbPP4LdsFtjucE6SHdslb+JriK5aEglgfke65lF7txdrfZQBmUoGG5rJ5/3BdTp6Ic/GbrBGJGerKGT1S76Yw+Vsj2IhdnprSozgadGfL4Befg8LXihfOsa3534YAULsLwwnPherBn9IBH</vt:lpwstr>
  </property>
  <property fmtid="{D5CDD505-2E9C-101B-9397-08002B2CF9AE}" pid="68" name="x1ye=57">
    <vt:lpwstr>Vrdq9cliasg8H/xNdd3ugMRnLkxAwqNFgScUTahK/0rpiV89ojIEp6Z2Wmiti5v1Q/Vem3rAlT1YA+HuTg7sCwLR6I/xY90hBZFi4+C7MG82N4e+Fl+LbhtWpKH7Bb68955Y7wFMHXyrcYY51OzOwCYxeN6D01zjqu0h59C7Pp4fJryIf16mUy4YHE4jo4ITMwABk6E7w+S9iYywbfqIVmy8X0g2FjivHfAxTenN51QZd4Dz9YayqMB37k0/V8O</vt:lpwstr>
  </property>
  <property fmtid="{D5CDD505-2E9C-101B-9397-08002B2CF9AE}" pid="69" name="x1ye=58">
    <vt:lpwstr>OWJD+M39C8/OrEXLWYqq2/4s+4S6ogDXFyj3W0yNW6Xg7sExJQBWKZvgE6jXELqR1XU0ZFUQL28JBn1i7Eh3P0O+dxPtkb94i6fn/pwjzVauGkQwoRnK+l8Rhv8iBik8VbcLcl+f6UbRncO/nja3stfIIZ+2jh/YWRtMwBQRgsHPpLG+vS4+wziTTHTme1emxcEbF/empU/KHfN2VUEpYbN0arMktbnl3rLegvT+GK7zfB2vneY+6oj7bM2UELY</vt:lpwstr>
  </property>
  <property fmtid="{D5CDD505-2E9C-101B-9397-08002B2CF9AE}" pid="70" name="x1ye=59">
    <vt:lpwstr>A5NnmovgIuTjHuey1VRpEUO0jdK+UvseJ+1YxIz4EilpeXKZvdtjLpuyKQqan3Gc8qCzEZOQxPYnM8tCJik2lC/JoTpDMp0CLHIS0jGJJgFlfiVACtn0rKLuaAEJvfl510owpTmACUgbB/ljrqCDAD+fTZZXCrs/0b7D0b39+VsO2NU+vf+4DyPQaU1Zuy7M1r+SU5wcMa2l8c59YglA6qcx06NV6wHGwenv5RLgrfTSxHfzo+xXwApbOrbNccO</vt:lpwstr>
  </property>
  <property fmtid="{D5CDD505-2E9C-101B-9397-08002B2CF9AE}" pid="71" name="x1ye=6">
    <vt:lpwstr>7qIpCnx2dayo9lrsRuVX5TJN7VsYGXnZa0ktbli+pelg0sIXVldVsWUw/zusTp0dIWf9ZFWWW0ZonHL7AbNtRiMz1jFkm4MMpAkWnEgiOB8dV2lyMVYA1A1cVcqRI4eW6gX+KI4pVeVB7h9jI5vLObP3//wqVqPLSyy4qyvb/GjkXAJllDLL8DYCy8DUq0nTp6zWhEVX+wlTAyt4twRFb3MDp00b6pBycbzV5RnwBxPHgplwZw92jOdoNcKONE4</vt:lpwstr>
  </property>
  <property fmtid="{D5CDD505-2E9C-101B-9397-08002B2CF9AE}" pid="72" name="x1ye=60">
    <vt:lpwstr>21v6S0z/Z8tltus+wkpzS8Vk0IrQM/TNcet3qTN8HRuPxKMjd/a79PW7a7pWtUAC7pg/So3BfVZ8QjAkgiYd+YLTSCg0/1Crm8jSRtn2OqMLkJjfkL4fZubCXUs5uEgIioD4XCP+gE45qi6BMoL9youLOf87NT3nB439myUx4a9ezmz5Yl5ZNzx3pEbQcAdGvnldxNOfzDCAvxJ2a/WbrxrUsy809IcqWFept7LaCmYP+8WM3735eie9jQldk8L</vt:lpwstr>
  </property>
  <property fmtid="{D5CDD505-2E9C-101B-9397-08002B2CF9AE}" pid="73" name="x1ye=61">
    <vt:lpwstr>HY1NoqQqhC22J3nRSV5kcyHsQWU11QdfBoi5iIF42wzte3WcoJ2+b4ClZyZzqjYCShpINXj7OWG7OwIfap81LlPtnaNl+gO5Ck3GUvkqBx5G5Jq23XH24pMyHQ+hj1poF7RpuBG5ovjE4YAOBzhJ3d4DurwH/3rjLjGZuJptCoV/Ebu2W7oATbOBLXKxY8aGYb8qz5lbX17OTBhgtLVNaZSeTlom7M0j5x/45uUaJkPHT71aqk2WTWvTPIdgh/4</vt:lpwstr>
  </property>
  <property fmtid="{D5CDD505-2E9C-101B-9397-08002B2CF9AE}" pid="74" name="x1ye=62">
    <vt:lpwstr>gzasuSi0qwbWsjqMTT/f3cqZC2b+khSEalbXg0TgFLWNCIorlCftHrX5gzJ0Ptzf2n9z1dgXEpSoAGqDAAZK2gTTLfpiPqwyMqaUO11xae9Stxc00pHAvyN4EsDKhA+gKBaz0QvnxzLLzGiQavB3quGq1CIktb4E2qQHtLvDbRIZ3vZke0kvyiihiML272N6NvXY5EXQVB4y+rLomTaJd88APDzrYofWtmV+LppgGy97mTps/vi7/wp2L8wYR79</vt:lpwstr>
  </property>
  <property fmtid="{D5CDD505-2E9C-101B-9397-08002B2CF9AE}" pid="75" name="x1ye=63">
    <vt:lpwstr>6OTv4vZsgAQTBkGAziSaC32NZZY5Bw0kuChT3sCXCopTAxkby5J1XCmwfSTFm2DSpPMgUWyH6Y5DiyGqncGBzCOfVGUB2obo3g8wvAwpZGlW7L7qzNB96/1Y2KCwdNOlYmNdR8kli863CXk97emveNFmeIEzteLTkiq6SxoYdH5OO/aq/43eGQDLBTV2O8KgVIXAONCm39FzQN3yRNjbYlZro28FYbpAXbwZ+GivIceu9jH+ZzD7bEgb15dfDm6</vt:lpwstr>
  </property>
  <property fmtid="{D5CDD505-2E9C-101B-9397-08002B2CF9AE}" pid="76" name="x1ye=64">
    <vt:lpwstr>aamHWF6CBRohvNzmPdYOj5c/Lsw4oUPX8tSNgQNkxna9W2cSj+z5HGIRhkYs+tQBcKl1bZ1j/HqjH175nKGP211X13RxGKk4CsTTvG8IgO+FxIU5mvV7gsRScHgEYrbyrOGxelRxgV+06I87gcjWRjadzwvqmzIhNfqLFIgp9H8N8jlGwjqed8vCDJJklvnEM8mmCVoLm3gyUre0+oQZCCXNilDdPADzrfs/KTn/rA1AXUvAgAH1f3wDaKoVvH/</vt:lpwstr>
  </property>
  <property fmtid="{D5CDD505-2E9C-101B-9397-08002B2CF9AE}" pid="77" name="x1ye=65">
    <vt:lpwstr>//+kzefCZqjJSphQOA5PNvA7h00hbr6IR1GCbpQ6IMMa+GAfj5+7XN2punzKySDYdKe9b6I6p220N8rJt0NZuHwS15VPX05I9SOrmSqyvieGYLfohix7Awvl2IIq4mRj5lhZlBmcYVjgnWqKM7LGVoaDX9iJhEbTSQEu2REavwXvsWPyEmNt+CBXIXJUfiVT/VXyhtq9ap04oxrYFpPLrO44p9Zz/laX3pPwXhi6N/7VBluA0B0nbjRZHepO+/T</vt:lpwstr>
  </property>
  <property fmtid="{D5CDD505-2E9C-101B-9397-08002B2CF9AE}" pid="78" name="x1ye=66">
    <vt:lpwstr>4ZQHl/q7wl+3mjZQDAASh2j5y1bv+G6l9w/FZX+wVokUdjJ4isQL/xIMQxso9ToUKeibrNYWJ1tu4TkZS5wkUee3TeltPWr8a3wp9EYDRsP+dX4tWMPfcKWwHZiMBX+F5IvRFldYpSe/Ql0ECR516PLlns++L56vZJt+h4mL+31Sa1Yrxov3cNiY3CMPyCurERt6e+19ue067995gt8dAw+18HZ5HtKhBF0QHRwK2JS3AJ0sM9uI7+8/4AklUQ7</vt:lpwstr>
  </property>
  <property fmtid="{D5CDD505-2E9C-101B-9397-08002B2CF9AE}" pid="79" name="x1ye=67">
    <vt:lpwstr>jl7L1L1ev0XGypzjZW15ahTj87qhDqOiQpqzys36g5E3zetrvky2zF8Gks8g2q6Pz5JRjCNSHCU2S8qlaBCTq+kHqTsi3l132HNLkOqKAwfm5ki6uQFj8NSdy2+OcyH1tZuIBmBoy7scUVNsbwca2blElKpYOlC/UsOJilkdQJxt7o5j8SMgnHqYmcukLg12Iv6pEbRiwLw8yuMCLlfdTGl1qFRfY/C6wbLewbce9Bk/ilaze/Mt17uOXXYeFAc</vt:lpwstr>
  </property>
  <property fmtid="{D5CDD505-2E9C-101B-9397-08002B2CF9AE}" pid="80" name="x1ye=68">
    <vt:lpwstr>a+xSUdsQT4CP6N9CCum8n0FMW5Zvm1/hzXOmKg5j7qE1VvEb/DFLD9GwCMQiMwSYBAi2Dp2V8dQZq5U3kjRCVh6aJ805pdxMNx4UnAAkFftjTUg2GgX2Ox9cMHzAnWkn4wu+UG9K08sL3ongx1mwv5HxYx6kF5RTldgdbr1IM2v86jKmN7z/s1FhCIQuafy2PyfectrrsOXrBx7sQnoT8BVGxPGT5pmYbESEUHNKSP9kUe1RY/Oj3e7bNDLn6I4</vt:lpwstr>
  </property>
  <property fmtid="{D5CDD505-2E9C-101B-9397-08002B2CF9AE}" pid="81" name="x1ye=69">
    <vt:lpwstr>Ibd0n+6aw4V1NC4opeZ5zmmjvWG69wljbVAwdQ8VgedPn5cpH5na/hIDQBFUWX/5+UGV4xn72Qwvh2jsWaIrOkQD+NBtRujK1UYk4Alk6ZDA28NyLiSQZiDfkKFPzNAVTzVVOaNwQyTbElwDrsMQvfu+Drs2alFhBW3+v+J2FDz3WrX7z/U+cR4KHP3RN1RPndo0RbA2umTh9rEdComtmADGJo5WfvoaBod9wW1as+vvvOv0ZTWsChBwOT/0E+8</vt:lpwstr>
  </property>
  <property fmtid="{D5CDD505-2E9C-101B-9397-08002B2CF9AE}" pid="82" name="x1ye=7">
    <vt:lpwstr>GCSiOEMyzhpE3uRbxBYWUmXp0vWH9tcO54gc55UdSE7rGnjiIULo+JCEcKkFiGkuk266d3V8ALh8R2C9Z/nOc5vjV86D8EQm0nYkuHYStC6jXRFOf6yh3pafR0AITbyamjkE/l5LUkSjNu5pL3/Ktmxir8Y++VMxi48ts2Hb0iP0Fmlu/z5QpFQXcedI69Aa8XE/XEUjhKd4qnIIBzbGNfm6slgRr2+tya87Z4yZnZqQ6ceNQ4HSwRQcygIxGIs</vt:lpwstr>
  </property>
  <property fmtid="{D5CDD505-2E9C-101B-9397-08002B2CF9AE}" pid="83" name="x1ye=70">
    <vt:lpwstr>yurFdXz/yKSNJ1XYGXCb0T50UroCgfd4Lsk99+mHhvih5ugXudzceHNqtmt5KLwilB1gqr/NJELzYANKRqGrrUOnPik277kzQ4grDMaqfLfTWl9TGb4ufdrHpPOLeeG0CJ5rfPGrq9GMRdmC86ItnYUx6wPwbqyyQTYWHWCsQj+TbbmUZn7JIL4Sf8ZFN95wt3CurOeHb3Lak0oMRvIPltB5JBCh7DLo65EtNKre0XxMaI+X9XCs4pBXQzwOMUV</vt:lpwstr>
  </property>
  <property fmtid="{D5CDD505-2E9C-101B-9397-08002B2CF9AE}" pid="84" name="x1ye=71">
    <vt:lpwstr>EdH2wDruLkIM7Ia0a9ofnOjfQvWfy5/eoTr2xAZPHKjJEcSxNVnFDnkD2jrsWXa0PkQXlHYcVVeIglUra9blyw381WKshsr3EOVSojM37CZhWty3b3W4sqe9lHkLfLHNh6mpbvLnXlgYPENO6PbfgiYXNEEegr7S63j7vR0Tp0k/1nBGDUdPnybHX/7Js2//AFw32es66CdfpjqSvhhIC+zUwNh5TSEMuevIWDKFzL1du5o0mzGsKsX8YnvWQW1</vt:lpwstr>
  </property>
  <property fmtid="{D5CDD505-2E9C-101B-9397-08002B2CF9AE}" pid="85" name="x1ye=72">
    <vt:lpwstr>bBcHv/vewfAc5mpgihiVijdsHVk9KqJY46feE85P78lNWC5RK1gV/YskKb9ND5KSeVrJ1D/8oVAwX4vU4ALpx0iTnYiDAnFZHQHBcSVN6Zar1z5lKpxGmgn4yK3RbDB4akSo3hl3M+Yhp2Q6DVoL4Ho2l+URuKMMB1OvSpB3/ljhKJ/Ua/fwgtlQvMfTRAHQSon7MZOrrsinq8Aa9mOY8vPh5yo4OUJa61/fLsxdQq0SzKEYwNInnMHl+FKfKcQ</vt:lpwstr>
  </property>
  <property fmtid="{D5CDD505-2E9C-101B-9397-08002B2CF9AE}" pid="86" name="x1ye=73">
    <vt:lpwstr>yGqyCiWN5OQbKskGXvqfeWqGXTOjGgmC/bS/QBtqPjj+Rbu61aVTvjUFnhz8hQg5xDdkI1TYy4GyXT+7xPK1F3Y/x71v1bOlZd3X4Ff1oVVQbLqnWjpZgotHPHHCYDCkU1LyQIXVcPg714xm9vgpWehAKtbgT9wiHaRLe+dtOGRigruuw8Ax/hGrtkvBN72RbE+H7EMzneYOludTaj3MMkYDkdMvxI4GLn03mpUHjQCfiAu98NxRHYSKTbyrNfb</vt:lpwstr>
  </property>
  <property fmtid="{D5CDD505-2E9C-101B-9397-08002B2CF9AE}" pid="87" name="x1ye=74">
    <vt:lpwstr>8p4xxHyMmdkxjegEEK3PIAGVHACnw5XiWI7CoMKEIx0wgs87E5joMPrJcWdfHgALhVMM+x+lPCTk62xTs9Q0lc/ioRvymy7mwK0gEBDm8EYAZjdFNo5W90Dgha2EwqbqKqVAKkfcAKkKTsjYFUIL/jGrLO1nhJ9JyihIF0UifldKnYm6/fw0PpLdZPozYtZgXO2TMygQVpRYhvtXI53EkXgpsQ/b4pGwtXzM/J5F6R+m5c3Ty9KWKsXtW/tObW+</vt:lpwstr>
  </property>
  <property fmtid="{D5CDD505-2E9C-101B-9397-08002B2CF9AE}" pid="88" name="x1ye=75">
    <vt:lpwstr>qMg72CkbvGFib5IBMQK6hFzXc5l2dZNB1PDRga9JskAFm27g36AjqdMJ07PIzujRkfuDlTVzbv9fEDcKxlGUE5ta/Sd52UQ+7HXNyd2fSzPieNl9LxXcn4XiSxpZ65YflLuBJdfhqaBwiKMaQKv7S5OBXoF+tsN7Q/oDCuxxHb/YbnOr6oQoY0D07wtHMe4mpRANrh3pfXen9FM1olquMK1N3L7OEZZLQNoMgKMi+eQQmgTY91rmDGLHXhZzHm3</vt:lpwstr>
  </property>
  <property fmtid="{D5CDD505-2E9C-101B-9397-08002B2CF9AE}" pid="89" name="x1ye=76">
    <vt:lpwstr>9zCKKvgvU7+2A3gZTbsB+9WDlqaozJHaiFBqqBtEYoMTUzyJ41XEAhXf/MjPSuw7MO1QS4C6n12X06wfDEIARwG6BK7edtJeQSILiFdnO/iRXzVyguMKX7gVnMI70nxWeB1Xv525FcggVN2rVmEpz+IdLsNC7vUL0IlpRgjGbAfvExZvCDud63rFBE2ONPFLH8s7f+Zuveg5A/EpH34/haKyLvQCtKSwoZ8lUJR4Wa+I3tYaako2JsbA5GZl7aD</vt:lpwstr>
  </property>
  <property fmtid="{D5CDD505-2E9C-101B-9397-08002B2CF9AE}" pid="90" name="x1ye=77">
    <vt:lpwstr>OuNG4+Ok7cQJ1qM3kZcoSNzUV/5tPKmg0rqZw/uqxnBn1feo9P10gl3zcfl9LGDtHGBI8OdG0ejSoz4DWhRbM3ctll4SoqVXnrEHfSLaBdIX8jFrWSrP5bIRjtfZ9tTTva29gXI7ItX4Dc3qyHPnontVd/T7Izkk33e9GYAzBV5v4l61ng902dqhLglMGqdtzS1z5suEes4mS7RMoIz2aE/idNzxlZhCChG7tUdletz4zg5SsjzL4DescCn0Nq7</vt:lpwstr>
  </property>
  <property fmtid="{D5CDD505-2E9C-101B-9397-08002B2CF9AE}" pid="91" name="x1ye=78">
    <vt:lpwstr>kRHzMewRbNTjm+zGTsEHYOdlbt2Xpq763rxNiIZnYGqDTxDKYBe4Pbb6WTdvmx+I54NPY+t13gN50detCmWOoVBwQyOqhNMJB/pm1Bi6hOHUX2ORNBmhx5GZy4UTZv/eCechcsPw25odU/rdDTPZ2Kzw9Q+guz2n6tPt0UNR1X313pZ3D0OdPghw/0pCo/4JN6XPp+thDRdJZ+bqkRm0B6jDiJyd8xA2H0NknzndWL7fcpt2M7wCafl0VUiC04r</vt:lpwstr>
  </property>
  <property fmtid="{D5CDD505-2E9C-101B-9397-08002B2CF9AE}" pid="92" name="x1ye=79">
    <vt:lpwstr>XCo6DCIUxHlXPLdiaCiOkOX2FVYaSyGfup6gVEiwLGrjaq5rODRHuKqKS46WHPQrL97qe0OmGHUYA6/a+IG+gZPOYP4aMQ+7zjoh7DhfEujyhP0Lqdl5+JvSlo7W58jPb138AZq3F0GWKsp2lh8baBFXxbwxTAYkPIrh4XvBNSN5p/K+ugLf1vfWfiVTbGKS2srGfrddJrkrnWL5B2fl0F5vOxO0uJu1fi6sX7+4CfdMArJHYePymk9UUZcoXuL</vt:lpwstr>
  </property>
  <property fmtid="{D5CDD505-2E9C-101B-9397-08002B2CF9AE}" pid="93" name="x1ye=8">
    <vt:lpwstr>inH0lFptGa+Fl/pU2UnLibefgdUg0RM7hnjFuJKdwv0X5LwyxAIGaT0yAhAD5IhIV1mh/2waVc1zeEALFGd1w5nBwFOaFzAnhRJixpZGlgzoB9RD0sjoL++rhBKDLvuFaV6NwdKfrlAc+E/wrpM6qYfAYEHsZxvgw/vFRDrw5IJcwR9N2EDEYct+4h0z1XKKaRdkplcpdazlXIgNcqhCDkdiInqgwT1VGFHdM6m5dZOgFvZrkb9sbcxgfHDrmc6</vt:lpwstr>
  </property>
  <property fmtid="{D5CDD505-2E9C-101B-9397-08002B2CF9AE}" pid="94" name="x1ye=80">
    <vt:lpwstr>vlSQma5yNsYxL7BxfwLwzZGcmERIDEu4qAZ0iDt3EIodo8NldVtORZEf7tXq73SeuExvWM3OhIel4D4+57Zl8rvM42vlYtPj0R2qCuwDXnyjZorf/QNYWPrkuryLLZZqOiNSfMPHXHiZs6kKNL7RFqIQcO/bIfXUe5sGEjRS/SEm+1NOxGV4lJ+CMErW4PMrnE6PwKi3W0vfQi3pmJfD7yVUIQVjM2K+lxPC04Xanb3zFovIqskZUr4HdNh97hA</vt:lpwstr>
  </property>
  <property fmtid="{D5CDD505-2E9C-101B-9397-08002B2CF9AE}" pid="95" name="x1ye=81">
    <vt:lpwstr>ua3vbIfkBCXY+cGXUY5oWTaC9Lywfoa3Yi7Bq0az5mUmfOUG7z/g+RBYSBzQ6Bt2Lx1E4B8PpcVO/UtYhxYrqaIUc1BVr9EMBactUj8evEKuX6anRImqI/lrCR8k0YKt2v5ctlCARFm09Y8YgkHvmW/O8mDztiDOMqD1SxOHmEyb4xDLL+7VYMHzVIEw/n/7vvXysS5W7l0B1S2aTNYVDdqQf+qlaY/KBgScqAAVXB0TCB9NSgE4cRIecTNPDMh</vt:lpwstr>
  </property>
  <property fmtid="{D5CDD505-2E9C-101B-9397-08002B2CF9AE}" pid="96" name="x1ye=82">
    <vt:lpwstr>RJAG5NvZUth9fLR4EompyabENlNbSQgwZ6lVvul686COi3riiEWTziVjPJLesriQWQj4damxgfbclvM0GIRjDwuSoEy2OLT+O6AQf8kAlSvIIagHOsLcnMsk2IfPDknBQVPbkNR/ZdGHHS5/ejG206kOgNaOejHNCsSsdOluQnaaiDsdVkh/idJlEFmKTVTC3R9IlrU6Wa2ul+K1JVdtRl3+CP0YMaGZhY5cTee5e2+GvGLbNl46ly1MFy+p5RY</vt:lpwstr>
  </property>
  <property fmtid="{D5CDD505-2E9C-101B-9397-08002B2CF9AE}" pid="97" name="x1ye=83">
    <vt:lpwstr>LpxFJ6HNT1chKaMPJ01I4xaidBmvLKHSZlbT7gQ+wMapknGAOJUPw2gfPY5PJFKOqR8XF844OCuF3BvxNJK68j5QRfIhgHmmXWwgCleAjwNPoujcG3Iegm3bJvCkiTyXnG1+iygBgmjuL1JfLmiHnMjyiw6QKZJC0/ifDkUh1Gt1ktAzrxuQnYfFOTX1/A0TXqx3xScdUTqXrDfSuJuvzIYPUL7bp8cVBzx49y4sOoBV4/+ZK9RVM/pspPM2jLf</vt:lpwstr>
  </property>
  <property fmtid="{D5CDD505-2E9C-101B-9397-08002B2CF9AE}" pid="98" name="x1ye=84">
    <vt:lpwstr>yl1vk5VH6e/vJU6mr5hZmHDCVk0WK1b6sw2qLkUoD7/K4VWDqzhLXa8SqERkWNlFdUUsGtBu7msX18o4EtgGkjPr4t9lwWIqNSh65DnzbruftZBj6FPIFkdMW637T3jvwduZOab0z34Z909S8zQac6sS8xczSnSJYNv5suySQtigVfvOGkQ54H6aqBrCmK/lPrwq3LXnc/lGB4wNp0CxgimfBQZk+OZZcYDpOOyvW3z0bklN4uHbYyrF1uxAlix</vt:lpwstr>
  </property>
  <property fmtid="{D5CDD505-2E9C-101B-9397-08002B2CF9AE}" pid="99" name="x1ye=85">
    <vt:lpwstr>OGwFIIu+AmREuZsGMp1SDGUFp7Kbg4+Z3VWpmP+K+kV3wTKnhxWu6aTv6D7Z3aLzkrnwgsLJg/Bsi4ZNv/Vi1RbmHOgw7n0gmhBEN5+NO9I99XD+LVHyUDCVw1ymEZlzF+oYUvRMFmPRzZlx494n+jmG07kGBpxPgGChl1Z7EgKfk+e+iaC8aXi8yZ4bJ74Jxc2zl2qPYNsRARNsJu0SzOUOVtYjRx0knKzqDztMZYLYFkPCcLJLuWs9xkMEP7s</vt:lpwstr>
  </property>
  <property fmtid="{D5CDD505-2E9C-101B-9397-08002B2CF9AE}" pid="100" name="x1ye=86">
    <vt:lpwstr>DrOabjt16W+wrxOgtMu7JqN5G1LyNL9ot4I7Rv89orEasE/K5SpWIxxEuBLt+xVQKw05QYhebi6UeujcsNBp7yOtDbg4XHPVE8WnVM0E/fPoLBsTngGhttKEaxtFvZKIm3GZ6xTmwzxZMvH7JRXZQe7Fd5q+ESPPpIqIgjBVzCWaK0Hp/MQKlNgg+oBOJqZiX6h/gcT4AbcCjx96sor80oMspdzqcO1gAfIW5FN0ic6oBrIQFeOWUeTImz+RNxg</vt:lpwstr>
  </property>
  <property fmtid="{D5CDD505-2E9C-101B-9397-08002B2CF9AE}" pid="101" name="x1ye=87">
    <vt:lpwstr>X32XlKSKGOO0oPRAwBRvsCBqLybIIRIphCS/6JjBza2N/TkyQYCrrAdkXP3AQNpTqWN+2KtQUNN0Ytl/1x9B7ufT1XMZX4Puek5vKP2kROg6NsKBFV/C9wPJPp8Of0+LmjBqrUSf0UDSCZDZN9ojpNgKihSqRk9mksorSAC3MsWl/x3UJ2QS/2+/zhh2URs0+AG3BAy5tqnCdixVHU/LTyuYrBuTTNWpsvF7+1PAyi0RM4b3nIuDqe6yhbS46fH</vt:lpwstr>
  </property>
  <property fmtid="{D5CDD505-2E9C-101B-9397-08002B2CF9AE}" pid="102" name="x1ye=88">
    <vt:lpwstr>yfj2Ln8CCGeXI2tDpKrfLAAHX0VfmmqShcVMFhgwEHXoEi35oO8wP/IxcpZ5BxB7H3Hj6AAuYYrMGCISHvX+wEjvSZ+LWNWWR0kaBtbxRiPCgVoR0Nr0ehl8/jSfQq2zUg5HxFBnOTr79Ma00w7NkdOOMrLrIlvf2efFyxTZMQ4+hCoGmqqwLLtecHUCsYlNsSd29lQ1T4oNJ58k1lfKI12H8Cz/MJpFAeRkh4aL9idjCUa0kDc2tUy7t1Ea39v</vt:lpwstr>
  </property>
  <property fmtid="{D5CDD505-2E9C-101B-9397-08002B2CF9AE}" pid="103" name="x1ye=89">
    <vt:lpwstr>7VPfcwhgx+uajwkp2vK6yM6rSJwZj3fpp3/SjNRzr7Z3jtLDNt5bZ4UtNPg0VlPbwYgG6jbrk5nuJ7RSSEZHB8iw11n2rDyiu+loQpYVZq1Oyajd2xafZ2XcF2/l3iDOuRF6rJDs6V8mVt3/FMdMxYY8ZCTNfG8vdXKHXY283PGR+LCgUjpjqwk9nBdedQJvW1LixQFTkXfRoMXI9HFiwl2207RpjaZW3Ie8WsEZqcnYIFi2azNmXs9PJW/H31W</vt:lpwstr>
  </property>
  <property fmtid="{D5CDD505-2E9C-101B-9397-08002B2CF9AE}" pid="104" name="x1ye=9">
    <vt:lpwstr>4nnHUS9Qf3iqCGci3qSR99kyJo+lRzpF+JDYjlJKmQYsCn5akOmPs0QSV+RzWmDYL86M0ueVGViZGA9ZmKy+Lm96wpmQBRSSnACYz+y+uBxuUe31puETMMB2JvnFsWchA+U52OZ6+bgBZMuSpzTCQdV5Nta3QumKavfz9VjGeu974Ey3vXCdkpco10r6D9dY/tUYtVii64CY68twkhojSYkbybEnkRzw6QW+D0MMTrPgt5rIOb4gdfqpWTpW4Sf</vt:lpwstr>
  </property>
  <property fmtid="{D5CDD505-2E9C-101B-9397-08002B2CF9AE}" pid="105" name="x1ye=90">
    <vt:lpwstr>n2SD5e8K4CVL/8TAl9uJrNAMGqXrtj2n/hBO3A2hPCotTQM7rpL7QygN95EWykBylxQPG9jzWTI+/DalNxuv2bS5Lbf8AbHs/E6yN1zDEVVuG2X0xKx2VarhdKqbZ1niI2fzVgyXJcTZiO8PfT/pHnx28XLEDSCyN+MsPmQ3bSaaxZXRK1Dd0sUZmWDKeJ64KZrIY8z2nA7iptYVpT4/j7tC8P65q5lUxZbdRne30ujKK+W0fvrfEnYKq9p40mq</vt:lpwstr>
  </property>
  <property fmtid="{D5CDD505-2E9C-101B-9397-08002B2CF9AE}" pid="106" name="x1ye=91">
    <vt:lpwstr>1vjamDFBG9wS2xd3WEjWB6hDI/s76haJMNGiYzarWUc2GY28QeMMy6fX6P8fQLzduxg0utovlPv4JibSCloo+aaSR5+Yd5Cc/Rv9iXSpjVjTIyvYZnM/VFWwSdBLLjG1qJj7PQp04HlX9mXvE3DHTsDkm3yI24l5CEPwbAWE1KdMcnOMG4sULdHwVqd43VcKB1nbMofiZOUV2pE6nc5HDKnIJbhlRsRjXAdOG7iI85bTLir+jAJ8ayEYj+oQESh</vt:lpwstr>
  </property>
  <property fmtid="{D5CDD505-2E9C-101B-9397-08002B2CF9AE}" pid="107" name="x1ye=92">
    <vt:lpwstr>icFPnZl7M4npsp8no5DhkNv5XLeLYvYVH52K/j4u/qEVDtV/gXr2Ex0OhldDfqvj0fGzIKBtv0tnel8a/cyVhVk5Djof1WOQr+LjOCaw637jP/ikRSihU3OXfiZL4qdBHKfNs6G5C5CLOZjTnmlsMg6BxD6sf7TbUHbjqufIuyCUD1Md+wFm/4QKAcplcfwkV+2nTpeltBRm8UJnQ80Jx+i++ldh7Pidp9Lf9RCAlSX/bgkfBjE/FSL1S5VJ9kB</vt:lpwstr>
  </property>
  <property fmtid="{D5CDD505-2E9C-101B-9397-08002B2CF9AE}" pid="108" name="x1ye=93">
    <vt:lpwstr>FaO9f48hdDfzIcv6UkEeHcayTXTYG1Zpzk8rDaFEgEfATnDrSldUySnNBs+68RB9W6ZvyhW3OOk1pM0YxyKPlCi1BCugpkeW39GU5zzofi725wXuUYxEcPf0yJRJvbxOmoGGO02++SkUoBUnUtHLahzjGKye4hAdr/eILoAyTRjCMLeWaaHspdESAIX9IC+dKHNPUoLLM0hO7wI+Ho2MtHPVqfFiDr5fJ7ZYpCPI+nUwbRDq5cSpUpJV4hz5jKL</vt:lpwstr>
  </property>
  <property fmtid="{D5CDD505-2E9C-101B-9397-08002B2CF9AE}" pid="109" name="x1ye=94">
    <vt:lpwstr>rK8Fxnxj9V7I+jEqatU1RGm/MC6gWzS7axrXVmc8dGJ9/9TJFPAtaR6Sv1SuBZ+yai30JdO7A1RUFxcEyzQNPN1JcLN5yKeClRppYLE9KvkwhlRyT+j2Ohn4g1bsZXraTZZl0snsKadmKu9fcGqGG2GeXWuc02rIkKy/DvtRLEWvMFEgM4Yry53QcwJLZD6Yyu1ofE4u4biFiXWvn9+V4TpNim8C1Zx4TU0AacO15oPOg1lAuTN/SiFGrLTk/Rp</vt:lpwstr>
  </property>
  <property fmtid="{D5CDD505-2E9C-101B-9397-08002B2CF9AE}" pid="110" name="x1ye=95">
    <vt:lpwstr>Rr9eGkTyKI+sT5l2pqOjKaNgpZO+PMY52ZAGvwD1awBk+ExqneMJBELVJNxqZKhVabjH+kz+bwx/9RoSY+7IdGGpEreOD6gOfk9nF4FhbACV6/uil93a52GMMjVUs8VyNSgLiRxXnd7L20uiFuwynWy9eaAzpge2CWMSBjRj1ac514RkR91VIbITHiG74dBrN/LYeIsTXOXUj9kjrWNkMsnLVSDgM/aU0Cfeag1mm0fWEixWrjRU1VH4FVv2Rw/</vt:lpwstr>
  </property>
  <property fmtid="{D5CDD505-2E9C-101B-9397-08002B2CF9AE}" pid="111" name="x1ye=96">
    <vt:lpwstr>TPG1ZghF3omAt3l3wqXwkTRnLSKrt3UqMkxi6gbolc6tIHbp/epdiMmncJTumgfUErTjR2ylgWsZ0qTNwBsunrfkq1173Kcjr782AaSK18t00prnB8hLagJhX3LgMt4AxTX2XQw6xSItBjSJ16FIJBMYGbMarLBKGfeqSx1DHdmufd6V0oURND4WYV7sI2WKEDAEUgNfKu4xY7Hc9gsdV+QLAf2uuSYPxCew00mTeiwxlfhuC0yTPsKf6nX0nU2</vt:lpwstr>
  </property>
  <property fmtid="{D5CDD505-2E9C-101B-9397-08002B2CF9AE}" pid="112" name="x1ye=97">
    <vt:lpwstr>CGi2qva5qy5lmjuF7foWRm9e8hJGUXEnEuvmYALkX4GePpyf1/C0+Nz1egnO9DN3yfpfEf2m9gtmbEuJvTAfTdIOBZfjw/BhUh3Nv32nHafSsxVJqDrYS6ck0HoLitfCwaLcfgL4VmH/YDhABmjFNO4PL7VKq5ksoZTn+IjXFbB1BoCOr7H3Ow2zGdUWgbHTvg08oF7+VGNY+l270qOPt3NQjuBWyLD+xw6L8txOK1poq1teN7MfthThZfJnIMe</vt:lpwstr>
  </property>
  <property fmtid="{D5CDD505-2E9C-101B-9397-08002B2CF9AE}" pid="113" name="x1ye=98">
    <vt:lpwstr>y3kwF3EjjQOmk1KIHzGzfgZ9vY7FdYfe9wOpbA0MYdyc+1TZeXVEowfTUU+TsTDeQpqnFTIUKuO0ujv21tMhlctDIgiiAr3w3Ih+Y8v45TqhvAGkkI2M9yftCuVOu3fcFmOO0E+lwHFXgZht+cppKg9OtvVbO0ITPd8QT/tvuoQoBF3viW6rgQVZWIn32fwVaMpSAmG0UmdczfLR2rVBkNiFKdnVDVRSXLt4Bl3UJHofJblDAIpeSUARcF6XbXZ</vt:lpwstr>
  </property>
  <property fmtid="{D5CDD505-2E9C-101B-9397-08002B2CF9AE}" pid="114" name="x1ye=99">
    <vt:lpwstr>gSZlwk1cA6cp5Aj3mdi3+RU8cU4pxHGqPLTC70ljR92mMeVf9Et1XxFUxyieqaAPQA9hz8WOGhESEEmaSPmNjs4p9EPRfDsJRn55lmPyOfzKXxvvu1UFQfkdtqlr7eXDmiRpQp2If/GN7h9Toe+W/ghKlLYkOm4TOuidZ7LF3UNckGmQv57+JjyPQqskGeRiACEBBtOuYwCu+FMz8yB/5R92j6GH3UPPAeFoWnkOrQXZNwaDSQOx8FDGrRSUDrf</vt:lpwstr>
  </property>
</Properties>
</file>